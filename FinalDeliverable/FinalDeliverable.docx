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F30" w:rsidRDefault="00536F30" w:rsidP="00536F30">
      <w:pPr>
        <w:pStyle w:val="NoSpacing"/>
        <w:tabs>
          <w:tab w:val="left" w:pos="3353"/>
        </w:tabs>
        <w:rPr>
          <w:rFonts w:ascii="Times New Roman" w:hAnsi="Times New Roman" w:cs="Times New Roman"/>
          <w:b/>
          <w:sz w:val="96"/>
          <w:szCs w:val="96"/>
        </w:rPr>
      </w:pPr>
      <w:r>
        <w:rPr>
          <w:rFonts w:ascii="Times New Roman" w:hAnsi="Times New Roman" w:cs="Times New Roman"/>
          <w:b/>
          <w:sz w:val="96"/>
          <w:szCs w:val="96"/>
        </w:rPr>
        <w:tab/>
      </w:r>
    </w:p>
    <w:p w:rsidR="00536F30" w:rsidRDefault="00536F30" w:rsidP="00536F30">
      <w:pPr>
        <w:pStyle w:val="NoSpacing"/>
        <w:tabs>
          <w:tab w:val="left" w:pos="3353"/>
        </w:tabs>
        <w:rPr>
          <w:rFonts w:ascii="Times New Roman" w:hAnsi="Times New Roman" w:cs="Times New Roman"/>
          <w:b/>
          <w:sz w:val="96"/>
          <w:szCs w:val="96"/>
        </w:rPr>
      </w:pPr>
    </w:p>
    <w:p w:rsidR="00536F30" w:rsidRPr="009D41DB" w:rsidRDefault="00536F30" w:rsidP="00536F30">
      <w:pPr>
        <w:pStyle w:val="NoSpacing"/>
        <w:tabs>
          <w:tab w:val="left" w:pos="3353"/>
        </w:tabs>
        <w:rPr>
          <w:rFonts w:ascii="Times New Roman" w:hAnsi="Times New Roman" w:cs="Times New Roman"/>
          <w:b/>
          <w:sz w:val="96"/>
          <w:szCs w:val="96"/>
        </w:rPr>
      </w:pPr>
    </w:p>
    <w:p w:rsidR="00536F30" w:rsidRPr="009D41DB" w:rsidRDefault="00536F30" w:rsidP="00536F30">
      <w:pPr>
        <w:pStyle w:val="NoSpacing"/>
        <w:jc w:val="center"/>
        <w:rPr>
          <w:rFonts w:ascii="Times New Roman" w:hAnsi="Times New Roman" w:cs="Times New Roman"/>
          <w:b/>
          <w:sz w:val="96"/>
          <w:szCs w:val="96"/>
        </w:rPr>
      </w:pPr>
      <w:r w:rsidRPr="009D41DB">
        <w:rPr>
          <w:rFonts w:ascii="Times New Roman" w:hAnsi="Times New Roman" w:cs="Times New Roman"/>
          <w:b/>
          <w:sz w:val="96"/>
          <w:szCs w:val="96"/>
        </w:rPr>
        <w:t>Hospital</w:t>
      </w:r>
    </w:p>
    <w:p w:rsidR="00536F30" w:rsidRPr="009D41DB" w:rsidRDefault="00536F30" w:rsidP="00536F30">
      <w:pPr>
        <w:pStyle w:val="NoSpacing"/>
        <w:jc w:val="center"/>
        <w:rPr>
          <w:rFonts w:ascii="Times New Roman" w:hAnsi="Times New Roman" w:cs="Times New Roman"/>
          <w:b/>
          <w:sz w:val="96"/>
          <w:szCs w:val="96"/>
        </w:rPr>
      </w:pPr>
      <w:r w:rsidRPr="009D41DB">
        <w:rPr>
          <w:rFonts w:ascii="Times New Roman" w:hAnsi="Times New Roman" w:cs="Times New Roman"/>
          <w:b/>
          <w:sz w:val="96"/>
          <w:szCs w:val="96"/>
        </w:rPr>
        <w:t>Management Project</w:t>
      </w:r>
    </w:p>
    <w:p w:rsidR="00536F30" w:rsidRPr="009D41DB" w:rsidRDefault="00536F30" w:rsidP="00536F30">
      <w:pPr>
        <w:pStyle w:val="NoSpacing"/>
        <w:jc w:val="center"/>
        <w:rPr>
          <w:rFonts w:ascii="Times New Roman" w:hAnsi="Times New Roman" w:cs="Times New Roman"/>
          <w:sz w:val="36"/>
          <w:szCs w:val="36"/>
        </w:rPr>
      </w:pPr>
      <w:r w:rsidRPr="009D41DB">
        <w:rPr>
          <w:rFonts w:ascii="Times New Roman" w:hAnsi="Times New Roman" w:cs="Times New Roman"/>
          <w:sz w:val="36"/>
          <w:szCs w:val="36"/>
        </w:rPr>
        <w:t>Spring Semester 2017</w:t>
      </w:r>
    </w:p>
    <w:p w:rsidR="00536F30" w:rsidRPr="009D41DB" w:rsidRDefault="00536F30" w:rsidP="00536F30">
      <w:pPr>
        <w:pStyle w:val="NoSpacing"/>
        <w:jc w:val="center"/>
        <w:rPr>
          <w:rFonts w:ascii="Times New Roman" w:hAnsi="Times New Roman" w:cs="Times New Roman"/>
          <w:sz w:val="36"/>
          <w:szCs w:val="36"/>
        </w:rPr>
      </w:pPr>
      <w:r w:rsidRPr="009D41DB">
        <w:rPr>
          <w:rFonts w:ascii="Times New Roman" w:hAnsi="Times New Roman" w:cs="Times New Roman"/>
          <w:sz w:val="36"/>
          <w:szCs w:val="36"/>
        </w:rPr>
        <w:t xml:space="preserve">CSC 4350, 5:30-7:15 </w:t>
      </w:r>
    </w:p>
    <w:p w:rsidR="00536F30" w:rsidRPr="009D41DB" w:rsidRDefault="00CC1709" w:rsidP="00536F30">
      <w:pPr>
        <w:pStyle w:val="NoSpacing"/>
        <w:jc w:val="center"/>
        <w:rPr>
          <w:rFonts w:ascii="Times New Roman" w:hAnsi="Times New Roman" w:cs="Times New Roman"/>
          <w:sz w:val="36"/>
          <w:szCs w:val="36"/>
        </w:rPr>
      </w:pPr>
      <w:r>
        <w:rPr>
          <w:rFonts w:ascii="Times New Roman" w:hAnsi="Times New Roman" w:cs="Times New Roman"/>
          <w:sz w:val="36"/>
          <w:szCs w:val="36"/>
        </w:rPr>
        <w:t>24 April</w:t>
      </w:r>
      <w:r w:rsidR="00536F30" w:rsidRPr="009D41DB">
        <w:rPr>
          <w:rFonts w:ascii="Times New Roman" w:hAnsi="Times New Roman" w:cs="Times New Roman"/>
          <w:sz w:val="36"/>
          <w:szCs w:val="36"/>
        </w:rPr>
        <w:t xml:space="preserve"> 2017</w:t>
      </w:r>
    </w:p>
    <w:p w:rsidR="00536F30" w:rsidRPr="009D41DB" w:rsidRDefault="00536F30" w:rsidP="00536F30">
      <w:pPr>
        <w:pStyle w:val="NoSpacing"/>
        <w:jc w:val="center"/>
        <w:rPr>
          <w:rFonts w:ascii="Times New Roman" w:hAnsi="Times New Roman" w:cs="Times New Roman"/>
          <w:b/>
          <w:sz w:val="28"/>
          <w:szCs w:val="28"/>
          <w:u w:val="single"/>
        </w:rPr>
      </w:pPr>
      <w:r w:rsidRPr="009D41DB">
        <w:rPr>
          <w:rFonts w:ascii="Times New Roman" w:hAnsi="Times New Roman" w:cs="Times New Roman"/>
          <w:b/>
          <w:sz w:val="28"/>
          <w:szCs w:val="28"/>
          <w:u w:val="single"/>
        </w:rPr>
        <w:t>Big Hero 5</w:t>
      </w:r>
    </w:p>
    <w:p w:rsidR="00536F30" w:rsidRPr="009D41DB" w:rsidRDefault="00536F30" w:rsidP="00536F30">
      <w:pPr>
        <w:pStyle w:val="NoSpacing"/>
        <w:jc w:val="center"/>
        <w:rPr>
          <w:rFonts w:ascii="Times New Roman" w:hAnsi="Times New Roman" w:cs="Times New Roman"/>
          <w:sz w:val="24"/>
          <w:szCs w:val="24"/>
        </w:rPr>
      </w:pPr>
      <w:r w:rsidRPr="009D41DB">
        <w:rPr>
          <w:rFonts w:ascii="Times New Roman" w:hAnsi="Times New Roman" w:cs="Times New Roman"/>
          <w:sz w:val="24"/>
          <w:szCs w:val="24"/>
        </w:rPr>
        <w:t>Gautam Ravichandran</w:t>
      </w:r>
    </w:p>
    <w:p w:rsidR="00536F30" w:rsidRPr="009D41DB" w:rsidRDefault="00536F30" w:rsidP="00536F30">
      <w:pPr>
        <w:pStyle w:val="NoSpacing"/>
        <w:jc w:val="center"/>
        <w:rPr>
          <w:rFonts w:ascii="Times New Roman" w:hAnsi="Times New Roman" w:cs="Times New Roman"/>
          <w:sz w:val="24"/>
          <w:szCs w:val="24"/>
        </w:rPr>
      </w:pPr>
      <w:r w:rsidRPr="009D41DB">
        <w:rPr>
          <w:rFonts w:ascii="Times New Roman" w:hAnsi="Times New Roman" w:cs="Times New Roman"/>
          <w:sz w:val="24"/>
          <w:szCs w:val="24"/>
        </w:rPr>
        <w:t>Victoria Green</w:t>
      </w:r>
    </w:p>
    <w:p w:rsidR="00536F30" w:rsidRPr="009D41DB" w:rsidRDefault="00536F30" w:rsidP="00536F30">
      <w:pPr>
        <w:pStyle w:val="NoSpacing"/>
        <w:jc w:val="center"/>
        <w:rPr>
          <w:rFonts w:ascii="Times New Roman" w:hAnsi="Times New Roman" w:cs="Times New Roman"/>
          <w:sz w:val="24"/>
          <w:szCs w:val="24"/>
        </w:rPr>
      </w:pPr>
      <w:r w:rsidRPr="009D41DB">
        <w:rPr>
          <w:rFonts w:ascii="Times New Roman" w:hAnsi="Times New Roman" w:cs="Times New Roman"/>
          <w:sz w:val="24"/>
          <w:szCs w:val="24"/>
        </w:rPr>
        <w:t>Ashwin Nair</w:t>
      </w:r>
    </w:p>
    <w:p w:rsidR="00536F30" w:rsidRPr="009D41DB" w:rsidRDefault="00536F30" w:rsidP="00536F30">
      <w:pPr>
        <w:pStyle w:val="NoSpacing"/>
        <w:jc w:val="center"/>
        <w:rPr>
          <w:rFonts w:ascii="Times New Roman" w:hAnsi="Times New Roman" w:cs="Times New Roman"/>
          <w:sz w:val="24"/>
          <w:szCs w:val="24"/>
        </w:rPr>
      </w:pPr>
      <w:r w:rsidRPr="009D41DB">
        <w:rPr>
          <w:rFonts w:ascii="Times New Roman" w:hAnsi="Times New Roman" w:cs="Times New Roman"/>
          <w:sz w:val="24"/>
          <w:szCs w:val="24"/>
        </w:rPr>
        <w:t>Karankumar Parikh</w:t>
      </w:r>
    </w:p>
    <w:p w:rsidR="00536F30" w:rsidRPr="009D41DB" w:rsidRDefault="00536F30" w:rsidP="00536F30">
      <w:pPr>
        <w:jc w:val="center"/>
        <w:rPr>
          <w:rFonts w:ascii="Times New Roman" w:hAnsi="Times New Roman" w:cs="Times New Roman"/>
          <w:sz w:val="24"/>
          <w:szCs w:val="24"/>
        </w:rPr>
      </w:pPr>
      <w:r w:rsidRPr="009D41DB">
        <w:rPr>
          <w:rFonts w:ascii="Times New Roman" w:hAnsi="Times New Roman" w:cs="Times New Roman"/>
          <w:sz w:val="24"/>
          <w:szCs w:val="24"/>
        </w:rPr>
        <w:t>Young Jun Son</w:t>
      </w:r>
    </w:p>
    <w:p w:rsidR="00536F30" w:rsidRDefault="00536F30">
      <w:r>
        <w:br w:type="page"/>
      </w:r>
    </w:p>
    <w:p w:rsidR="00536F30" w:rsidRPr="009D41DB" w:rsidRDefault="00536F30" w:rsidP="00536F30">
      <w:pPr>
        <w:spacing w:after="0" w:line="240" w:lineRule="auto"/>
        <w:rPr>
          <w:rFonts w:ascii="Times New Roman" w:hAnsi="Times New Roman" w:cs="Times New Roman"/>
          <w:sz w:val="40"/>
          <w:szCs w:val="40"/>
        </w:rPr>
      </w:pPr>
      <w:r w:rsidRPr="009D41DB">
        <w:rPr>
          <w:rFonts w:ascii="Times New Roman" w:hAnsi="Times New Roman" w:cs="Times New Roman"/>
          <w:sz w:val="40"/>
          <w:szCs w:val="40"/>
        </w:rPr>
        <w:lastRenderedPageBreak/>
        <w:t>Table of Contents:</w:t>
      </w:r>
    </w:p>
    <w:p w:rsidR="00536F30" w:rsidRPr="009D41DB" w:rsidRDefault="00536F30" w:rsidP="00536F30">
      <w:pPr>
        <w:spacing w:after="0" w:line="240" w:lineRule="auto"/>
        <w:rPr>
          <w:rFonts w:ascii="Times New Roman" w:hAnsi="Times New Roman" w:cs="Times New Roman"/>
          <w:sz w:val="24"/>
          <w:szCs w:val="24"/>
        </w:rPr>
      </w:pPr>
      <w:r w:rsidRPr="009D41DB">
        <w:rPr>
          <w:rFonts w:ascii="Times New Roman" w:hAnsi="Times New Roman" w:cs="Times New Roman"/>
          <w:sz w:val="24"/>
          <w:szCs w:val="24"/>
        </w:rPr>
        <w:tab/>
      </w:r>
    </w:p>
    <w:p w:rsidR="00E625C8" w:rsidRDefault="00E625C8" w:rsidP="00536F30">
      <w:pPr>
        <w:spacing w:after="0" w:line="240" w:lineRule="auto"/>
        <w:rPr>
          <w:rFonts w:ascii="Times New Roman" w:hAnsi="Times New Roman" w:cs="Times New Roman"/>
          <w:sz w:val="24"/>
          <w:szCs w:val="24"/>
        </w:rPr>
      </w:pPr>
      <w:r>
        <w:rPr>
          <w:rFonts w:ascii="Times New Roman" w:hAnsi="Times New Roman" w:cs="Times New Roman"/>
          <w:sz w:val="24"/>
          <w:szCs w:val="24"/>
        </w:rPr>
        <w:t>Introduction………………………………………………………………………………..………3</w:t>
      </w:r>
    </w:p>
    <w:p w:rsidR="00E625C8" w:rsidRDefault="00E625C8" w:rsidP="00536F30">
      <w:pPr>
        <w:spacing w:after="0" w:line="240" w:lineRule="auto"/>
        <w:rPr>
          <w:rFonts w:ascii="Times New Roman" w:hAnsi="Times New Roman" w:cs="Times New Roman"/>
          <w:sz w:val="24"/>
          <w:szCs w:val="24"/>
        </w:rPr>
      </w:pPr>
    </w:p>
    <w:p w:rsidR="00536F30" w:rsidRDefault="00536F30" w:rsidP="00536F30">
      <w:pPr>
        <w:spacing w:after="0" w:line="240" w:lineRule="auto"/>
        <w:rPr>
          <w:rFonts w:ascii="Times New Roman" w:hAnsi="Times New Roman" w:cs="Times New Roman"/>
          <w:sz w:val="24"/>
          <w:szCs w:val="24"/>
        </w:rPr>
      </w:pPr>
      <w:r w:rsidRPr="009D41DB">
        <w:rPr>
          <w:rFonts w:ascii="Times New Roman" w:hAnsi="Times New Roman" w:cs="Times New Roman"/>
          <w:sz w:val="24"/>
          <w:szCs w:val="24"/>
        </w:rPr>
        <w:t>Required Tractability Matrix…………………………………………………………………..</w:t>
      </w:r>
      <w:r w:rsidR="00E625C8">
        <w:rPr>
          <w:rFonts w:ascii="Times New Roman" w:hAnsi="Times New Roman" w:cs="Times New Roman"/>
          <w:sz w:val="24"/>
          <w:szCs w:val="24"/>
        </w:rPr>
        <w:t>4</w:t>
      </w:r>
      <w:r>
        <w:rPr>
          <w:rFonts w:ascii="Times New Roman" w:hAnsi="Times New Roman" w:cs="Times New Roman"/>
          <w:sz w:val="24"/>
          <w:szCs w:val="24"/>
        </w:rPr>
        <w:t xml:space="preserve"> - </w:t>
      </w:r>
      <w:r w:rsidR="00E625C8">
        <w:rPr>
          <w:rFonts w:ascii="Times New Roman" w:hAnsi="Times New Roman" w:cs="Times New Roman"/>
          <w:sz w:val="24"/>
          <w:szCs w:val="24"/>
        </w:rPr>
        <w:t>7</w:t>
      </w:r>
    </w:p>
    <w:p w:rsidR="00536F30" w:rsidRPr="009D41DB" w:rsidRDefault="00536F30" w:rsidP="00536F30">
      <w:pPr>
        <w:spacing w:after="0" w:line="240" w:lineRule="auto"/>
        <w:rPr>
          <w:rFonts w:ascii="Times New Roman" w:hAnsi="Times New Roman" w:cs="Times New Roman"/>
          <w:sz w:val="24"/>
          <w:szCs w:val="24"/>
        </w:rPr>
      </w:pPr>
    </w:p>
    <w:p w:rsidR="007A4AE9" w:rsidRDefault="007A4AE9" w:rsidP="00536F30">
      <w:pPr>
        <w:spacing w:after="0" w:line="240" w:lineRule="auto"/>
        <w:rPr>
          <w:rFonts w:ascii="Times New Roman" w:hAnsi="Times New Roman" w:cs="Times New Roman"/>
          <w:sz w:val="24"/>
          <w:szCs w:val="24"/>
        </w:rPr>
      </w:pPr>
      <w:r>
        <w:rPr>
          <w:rFonts w:ascii="Times New Roman" w:hAnsi="Times New Roman" w:cs="Times New Roman"/>
          <w:sz w:val="24"/>
          <w:szCs w:val="24"/>
        </w:rPr>
        <w:t>System Analysis &amp; Design…………………………………………………………………...</w:t>
      </w:r>
      <w:r w:rsidR="005E406A">
        <w:rPr>
          <w:rFonts w:ascii="Times New Roman" w:hAnsi="Times New Roman" w:cs="Times New Roman"/>
          <w:sz w:val="24"/>
          <w:szCs w:val="24"/>
        </w:rPr>
        <w:t>8 - 13</w:t>
      </w:r>
    </w:p>
    <w:p w:rsidR="007A4AE9" w:rsidRDefault="007A4AE9" w:rsidP="00536F30">
      <w:pPr>
        <w:spacing w:after="0" w:line="240" w:lineRule="auto"/>
        <w:rPr>
          <w:rFonts w:ascii="Times New Roman" w:hAnsi="Times New Roman" w:cs="Times New Roman"/>
          <w:sz w:val="24"/>
          <w:szCs w:val="24"/>
        </w:rPr>
      </w:pPr>
      <w:r>
        <w:rPr>
          <w:rFonts w:ascii="Times New Roman" w:hAnsi="Times New Roman" w:cs="Times New Roman"/>
          <w:sz w:val="24"/>
          <w:szCs w:val="24"/>
        </w:rPr>
        <w:t>Use Case…………………………………………………………………………………………. 8</w:t>
      </w:r>
    </w:p>
    <w:p w:rsidR="007A4AE9" w:rsidRDefault="00E03DD2" w:rsidP="00536F30">
      <w:pPr>
        <w:spacing w:after="0" w:line="240" w:lineRule="auto"/>
        <w:rPr>
          <w:rFonts w:ascii="Times New Roman" w:hAnsi="Times New Roman" w:cs="Times New Roman"/>
          <w:sz w:val="24"/>
          <w:szCs w:val="24"/>
        </w:rPr>
      </w:pPr>
      <w:r>
        <w:rPr>
          <w:rFonts w:ascii="Times New Roman" w:hAnsi="Times New Roman" w:cs="Times New Roman"/>
          <w:sz w:val="24"/>
          <w:szCs w:val="24"/>
        </w:rPr>
        <w:t>Sequence Diagram……………………………………………………………………………</w:t>
      </w:r>
      <w:r w:rsidR="00C17D9E">
        <w:rPr>
          <w:rFonts w:ascii="Times New Roman" w:hAnsi="Times New Roman" w:cs="Times New Roman"/>
          <w:sz w:val="24"/>
          <w:szCs w:val="24"/>
        </w:rPr>
        <w:t>.</w:t>
      </w:r>
      <w:r>
        <w:rPr>
          <w:rFonts w:ascii="Times New Roman" w:hAnsi="Times New Roman" w:cs="Times New Roman"/>
          <w:sz w:val="24"/>
          <w:szCs w:val="24"/>
        </w:rPr>
        <w:t>9</w:t>
      </w:r>
      <w:r w:rsidR="00C17D9E">
        <w:rPr>
          <w:rFonts w:ascii="Times New Roman" w:hAnsi="Times New Roman" w:cs="Times New Roman"/>
          <w:sz w:val="24"/>
          <w:szCs w:val="24"/>
        </w:rPr>
        <w:t xml:space="preserve"> </w:t>
      </w:r>
      <w:r w:rsidR="005E406A">
        <w:rPr>
          <w:rFonts w:ascii="Times New Roman" w:hAnsi="Times New Roman" w:cs="Times New Roman"/>
          <w:sz w:val="24"/>
          <w:szCs w:val="24"/>
        </w:rPr>
        <w:t>-13</w:t>
      </w:r>
    </w:p>
    <w:p w:rsidR="00E03DD2" w:rsidRDefault="00E03DD2" w:rsidP="00536F30">
      <w:pPr>
        <w:spacing w:after="0" w:line="240" w:lineRule="auto"/>
        <w:rPr>
          <w:rFonts w:ascii="Times New Roman" w:hAnsi="Times New Roman" w:cs="Times New Roman"/>
          <w:sz w:val="24"/>
          <w:szCs w:val="24"/>
        </w:rPr>
      </w:pPr>
    </w:p>
    <w:p w:rsidR="007B6C29" w:rsidRDefault="007B6C29" w:rsidP="00536F30">
      <w:pPr>
        <w:spacing w:after="0" w:line="240" w:lineRule="auto"/>
        <w:rPr>
          <w:rFonts w:ascii="Times New Roman" w:hAnsi="Times New Roman" w:cs="Times New Roman"/>
          <w:sz w:val="24"/>
          <w:szCs w:val="24"/>
        </w:rPr>
      </w:pPr>
      <w:r>
        <w:rPr>
          <w:rFonts w:ascii="Times New Roman" w:hAnsi="Times New Roman" w:cs="Times New Roman"/>
          <w:sz w:val="24"/>
          <w:szCs w:val="24"/>
        </w:rPr>
        <w:t>Object Design &amp; Rationale…………………………………………………………………</w:t>
      </w:r>
      <w:r w:rsidR="00DB79E5">
        <w:rPr>
          <w:rFonts w:ascii="Times New Roman" w:hAnsi="Times New Roman" w:cs="Times New Roman"/>
          <w:sz w:val="24"/>
          <w:szCs w:val="24"/>
        </w:rPr>
        <w:t xml:space="preserve"> </w:t>
      </w:r>
      <w:r w:rsidR="005E406A">
        <w:rPr>
          <w:rFonts w:ascii="Times New Roman" w:hAnsi="Times New Roman" w:cs="Times New Roman"/>
          <w:sz w:val="24"/>
          <w:szCs w:val="24"/>
        </w:rPr>
        <w:t>14 -15</w:t>
      </w:r>
    </w:p>
    <w:p w:rsidR="00DB79E5" w:rsidRDefault="00DB79E5" w:rsidP="00536F30">
      <w:pPr>
        <w:spacing w:after="0" w:line="240" w:lineRule="auto"/>
        <w:rPr>
          <w:rFonts w:ascii="Times New Roman" w:hAnsi="Times New Roman" w:cs="Times New Roman"/>
          <w:sz w:val="24"/>
          <w:szCs w:val="24"/>
        </w:rPr>
      </w:pPr>
    </w:p>
    <w:p w:rsidR="00E500B8" w:rsidRPr="009D41DB" w:rsidRDefault="00E500B8" w:rsidP="00E500B8">
      <w:pPr>
        <w:spacing w:after="0" w:line="240" w:lineRule="auto"/>
        <w:rPr>
          <w:rFonts w:ascii="Times New Roman" w:hAnsi="Times New Roman" w:cs="Times New Roman"/>
          <w:sz w:val="24"/>
          <w:szCs w:val="24"/>
        </w:rPr>
      </w:pPr>
      <w:r w:rsidRPr="009D41DB">
        <w:rPr>
          <w:rFonts w:ascii="Times New Roman" w:hAnsi="Times New Roman" w:cs="Times New Roman"/>
          <w:sz w:val="24"/>
          <w:szCs w:val="24"/>
        </w:rPr>
        <w:t>Test Cases</w:t>
      </w:r>
      <w:r>
        <w:rPr>
          <w:rFonts w:ascii="Times New Roman" w:hAnsi="Times New Roman" w:cs="Times New Roman"/>
          <w:sz w:val="24"/>
          <w:szCs w:val="24"/>
        </w:rPr>
        <w:t>…………</w:t>
      </w:r>
      <w:r w:rsidR="005E406A">
        <w:rPr>
          <w:rFonts w:ascii="Times New Roman" w:hAnsi="Times New Roman" w:cs="Times New Roman"/>
          <w:sz w:val="24"/>
          <w:szCs w:val="24"/>
        </w:rPr>
        <w:t>……………………………………………………………………...…16 - 19</w:t>
      </w:r>
    </w:p>
    <w:p w:rsidR="00DB79E5" w:rsidRDefault="00DB79E5" w:rsidP="00536F30">
      <w:pPr>
        <w:spacing w:after="0" w:line="240" w:lineRule="auto"/>
        <w:rPr>
          <w:rFonts w:ascii="Times New Roman" w:hAnsi="Times New Roman" w:cs="Times New Roman"/>
          <w:sz w:val="24"/>
          <w:szCs w:val="24"/>
        </w:rPr>
      </w:pPr>
    </w:p>
    <w:p w:rsidR="00880C01" w:rsidRPr="009D41DB" w:rsidRDefault="00880C01" w:rsidP="00880C01">
      <w:pPr>
        <w:spacing w:after="0" w:line="240" w:lineRule="auto"/>
        <w:rPr>
          <w:rFonts w:ascii="Times New Roman" w:hAnsi="Times New Roman" w:cs="Times New Roman"/>
          <w:sz w:val="24"/>
          <w:szCs w:val="24"/>
        </w:rPr>
      </w:pPr>
      <w:r w:rsidRPr="009D41DB">
        <w:rPr>
          <w:rFonts w:ascii="Times New Roman" w:hAnsi="Times New Roman" w:cs="Times New Roman"/>
          <w:sz w:val="24"/>
          <w:szCs w:val="24"/>
        </w:rPr>
        <w:t>Rational</w:t>
      </w:r>
      <w:r>
        <w:rPr>
          <w:rFonts w:ascii="Times New Roman" w:hAnsi="Times New Roman" w:cs="Times New Roman"/>
          <w:sz w:val="24"/>
          <w:szCs w:val="24"/>
        </w:rPr>
        <w:t>………………</w:t>
      </w:r>
      <w:r w:rsidR="005E406A">
        <w:rPr>
          <w:rFonts w:ascii="Times New Roman" w:hAnsi="Times New Roman" w:cs="Times New Roman"/>
          <w:sz w:val="24"/>
          <w:szCs w:val="24"/>
        </w:rPr>
        <w:t>………………………………………………………………………… 20</w:t>
      </w:r>
    </w:p>
    <w:p w:rsidR="007B6C29" w:rsidRDefault="007B6C29" w:rsidP="00536F30">
      <w:pPr>
        <w:spacing w:after="0" w:line="240" w:lineRule="auto"/>
        <w:rPr>
          <w:rFonts w:ascii="Times New Roman" w:hAnsi="Times New Roman" w:cs="Times New Roman"/>
          <w:sz w:val="24"/>
          <w:szCs w:val="24"/>
        </w:rPr>
      </w:pPr>
    </w:p>
    <w:p w:rsidR="001A538C" w:rsidRDefault="001A538C" w:rsidP="001A538C">
      <w:pPr>
        <w:spacing w:after="0" w:line="240" w:lineRule="auto"/>
        <w:rPr>
          <w:rFonts w:ascii="Times New Roman" w:hAnsi="Times New Roman" w:cs="Times New Roman"/>
          <w:sz w:val="24"/>
          <w:szCs w:val="24"/>
        </w:rPr>
      </w:pPr>
      <w:r w:rsidRPr="005F1BB7">
        <w:rPr>
          <w:rFonts w:ascii="Times New Roman" w:hAnsi="Times New Roman" w:cs="Times New Roman"/>
          <w:sz w:val="24"/>
          <w:szCs w:val="24"/>
        </w:rPr>
        <w:t>Constructive Cost Model</w:t>
      </w:r>
      <w:r w:rsidR="005E406A">
        <w:rPr>
          <w:rFonts w:ascii="Times New Roman" w:hAnsi="Times New Roman" w:cs="Times New Roman"/>
          <w:sz w:val="24"/>
          <w:szCs w:val="24"/>
        </w:rPr>
        <w:t>………………………………………………………………………...21</w:t>
      </w:r>
    </w:p>
    <w:p w:rsidR="001A538C" w:rsidRPr="009D41DB" w:rsidRDefault="001A538C" w:rsidP="001A538C">
      <w:pPr>
        <w:spacing w:after="0" w:line="240" w:lineRule="auto"/>
        <w:rPr>
          <w:rFonts w:ascii="Times New Roman" w:hAnsi="Times New Roman" w:cs="Times New Roman"/>
          <w:sz w:val="24"/>
          <w:szCs w:val="24"/>
        </w:rPr>
      </w:pPr>
    </w:p>
    <w:p w:rsidR="001A538C" w:rsidRDefault="00B12578" w:rsidP="00536F30">
      <w:pPr>
        <w:spacing w:after="0" w:line="240" w:lineRule="auto"/>
        <w:rPr>
          <w:rFonts w:ascii="Times New Roman" w:hAnsi="Times New Roman" w:cs="Times New Roman"/>
          <w:sz w:val="24"/>
          <w:szCs w:val="24"/>
        </w:rPr>
      </w:pPr>
      <w:r>
        <w:rPr>
          <w:rFonts w:ascii="Times New Roman" w:hAnsi="Times New Roman" w:cs="Times New Roman"/>
          <w:sz w:val="24"/>
          <w:szCs w:val="24"/>
        </w:rPr>
        <w:t>Project Legacy</w:t>
      </w:r>
      <w:r w:rsidR="00F4502F">
        <w:rPr>
          <w:rFonts w:ascii="Times New Roman" w:hAnsi="Times New Roman" w:cs="Times New Roman"/>
          <w:sz w:val="24"/>
          <w:szCs w:val="24"/>
        </w:rPr>
        <w:t>…………</w:t>
      </w:r>
      <w:r w:rsidR="005E406A">
        <w:rPr>
          <w:rFonts w:ascii="Times New Roman" w:hAnsi="Times New Roman" w:cs="Times New Roman"/>
          <w:sz w:val="24"/>
          <w:szCs w:val="24"/>
        </w:rPr>
        <w:t>……………………………………………………………………….. 22</w:t>
      </w:r>
    </w:p>
    <w:p w:rsidR="001A538C" w:rsidRDefault="001A538C" w:rsidP="00536F30">
      <w:pPr>
        <w:spacing w:after="0" w:line="240" w:lineRule="auto"/>
        <w:rPr>
          <w:rFonts w:ascii="Times New Roman" w:hAnsi="Times New Roman" w:cs="Times New Roman"/>
          <w:sz w:val="24"/>
          <w:szCs w:val="24"/>
        </w:rPr>
      </w:pPr>
    </w:p>
    <w:p w:rsidR="00536F30" w:rsidRPr="009D41DB" w:rsidRDefault="00536F30" w:rsidP="00536F30">
      <w:pPr>
        <w:spacing w:after="0" w:line="240" w:lineRule="auto"/>
        <w:rPr>
          <w:rFonts w:ascii="Times New Roman" w:hAnsi="Times New Roman" w:cs="Times New Roman"/>
          <w:sz w:val="24"/>
          <w:szCs w:val="24"/>
        </w:rPr>
      </w:pPr>
      <w:r w:rsidRPr="009D41DB">
        <w:rPr>
          <w:rFonts w:ascii="Times New Roman" w:hAnsi="Times New Roman" w:cs="Times New Roman"/>
          <w:sz w:val="24"/>
          <w:szCs w:val="24"/>
        </w:rPr>
        <w:t>Work Structure Document……………………………………………………………..…….....</w:t>
      </w:r>
      <w:r w:rsidR="005E406A">
        <w:rPr>
          <w:rFonts w:ascii="Times New Roman" w:hAnsi="Times New Roman" w:cs="Times New Roman"/>
          <w:sz w:val="24"/>
          <w:szCs w:val="24"/>
        </w:rPr>
        <w:t>..22</w:t>
      </w:r>
    </w:p>
    <w:p w:rsidR="00536F30" w:rsidRPr="009D41DB" w:rsidRDefault="00536F30" w:rsidP="00536F30">
      <w:pPr>
        <w:spacing w:after="0" w:line="240" w:lineRule="auto"/>
        <w:rPr>
          <w:rFonts w:ascii="Times New Roman" w:hAnsi="Times New Roman" w:cs="Times New Roman"/>
          <w:sz w:val="24"/>
          <w:szCs w:val="24"/>
        </w:rPr>
      </w:pPr>
    </w:p>
    <w:p w:rsidR="00536F30" w:rsidRPr="009D41DB" w:rsidRDefault="00536F30" w:rsidP="00536F30">
      <w:pPr>
        <w:spacing w:after="0" w:line="240" w:lineRule="auto"/>
        <w:rPr>
          <w:rFonts w:ascii="Times New Roman" w:hAnsi="Times New Roman" w:cs="Times New Roman"/>
          <w:sz w:val="24"/>
          <w:szCs w:val="24"/>
        </w:rPr>
      </w:pPr>
      <w:r w:rsidRPr="009D41DB">
        <w:rPr>
          <w:rFonts w:ascii="Times New Roman" w:hAnsi="Times New Roman" w:cs="Times New Roman"/>
          <w:sz w:val="24"/>
          <w:szCs w:val="24"/>
        </w:rPr>
        <w:t>Gantt Chart.………</w:t>
      </w:r>
      <w:r>
        <w:rPr>
          <w:rFonts w:ascii="Times New Roman" w:hAnsi="Times New Roman" w:cs="Times New Roman"/>
          <w:sz w:val="24"/>
          <w:szCs w:val="24"/>
        </w:rPr>
        <w:t>…………………</w:t>
      </w:r>
      <w:r w:rsidR="005E406A">
        <w:rPr>
          <w:rFonts w:ascii="Times New Roman" w:hAnsi="Times New Roman" w:cs="Times New Roman"/>
          <w:sz w:val="24"/>
          <w:szCs w:val="24"/>
        </w:rPr>
        <w:t>………………………………………………………….. 23</w:t>
      </w:r>
    </w:p>
    <w:p w:rsidR="00536F30" w:rsidRPr="009D41DB" w:rsidRDefault="00536F30" w:rsidP="00536F30">
      <w:pPr>
        <w:spacing w:after="0" w:line="240" w:lineRule="auto"/>
        <w:rPr>
          <w:rFonts w:ascii="Times New Roman" w:hAnsi="Times New Roman" w:cs="Times New Roman"/>
          <w:sz w:val="24"/>
          <w:szCs w:val="24"/>
        </w:rPr>
      </w:pPr>
    </w:p>
    <w:p w:rsidR="009509D7" w:rsidRPr="009509D7" w:rsidRDefault="00536F30" w:rsidP="009509D7">
      <w:pPr>
        <w:spacing w:after="0" w:line="240" w:lineRule="auto"/>
        <w:rPr>
          <w:rFonts w:ascii="Times New Roman" w:hAnsi="Times New Roman" w:cs="Times New Roman"/>
          <w:sz w:val="24"/>
          <w:szCs w:val="24"/>
        </w:rPr>
      </w:pPr>
      <w:r w:rsidRPr="009D41DB">
        <w:rPr>
          <w:rFonts w:ascii="Times New Roman" w:hAnsi="Times New Roman" w:cs="Times New Roman"/>
          <w:sz w:val="24"/>
          <w:szCs w:val="24"/>
        </w:rPr>
        <w:t>Dictionary……………</w:t>
      </w:r>
      <w:r w:rsidR="005E406A">
        <w:rPr>
          <w:rFonts w:ascii="Times New Roman" w:hAnsi="Times New Roman" w:cs="Times New Roman"/>
          <w:sz w:val="24"/>
          <w:szCs w:val="24"/>
        </w:rPr>
        <w:t>…………………………………………………………………….…… 24</w:t>
      </w:r>
    </w:p>
    <w:p w:rsidR="009509D7" w:rsidRDefault="009509D7" w:rsidP="009509D7">
      <w:pPr>
        <w:pStyle w:val="NoSpacing"/>
      </w:pPr>
    </w:p>
    <w:p w:rsidR="00C5558C" w:rsidRDefault="009509D7" w:rsidP="009509D7">
      <w:pPr>
        <w:pStyle w:val="NoSpacing"/>
      </w:pPr>
      <w:r>
        <w:t>Resumes…………………………………………………………………………………………………………..……..……………………</w:t>
      </w:r>
      <w:r w:rsidR="005E406A">
        <w:t>..25 -33</w:t>
      </w:r>
    </w:p>
    <w:p w:rsidR="009509D7" w:rsidRDefault="009509D7" w:rsidP="009509D7">
      <w:pPr>
        <w:pStyle w:val="NoSpacing"/>
      </w:pPr>
    </w:p>
    <w:p w:rsidR="008E7269" w:rsidRPr="00C5558C" w:rsidRDefault="008E7269" w:rsidP="009509D7">
      <w:pPr>
        <w:pStyle w:val="NoSpacing"/>
      </w:pPr>
      <w:r>
        <w:t>User Guide</w:t>
      </w:r>
      <w:r w:rsidR="0020489D">
        <w:t>………………………………………………………………</w:t>
      </w:r>
      <w:r w:rsidR="009509D7">
        <w:t>…………………………………………………………………………….</w:t>
      </w:r>
      <w:r w:rsidR="005E406A">
        <w:t>34</w:t>
      </w:r>
    </w:p>
    <w:p w:rsidR="00C5558C" w:rsidRPr="00C5558C" w:rsidRDefault="00C5558C" w:rsidP="00C5558C"/>
    <w:p w:rsidR="00C5558C" w:rsidRPr="00C5558C" w:rsidRDefault="00C5558C" w:rsidP="00C5558C"/>
    <w:p w:rsidR="00C5558C" w:rsidRPr="00C5558C" w:rsidRDefault="00C5558C" w:rsidP="00C5558C"/>
    <w:p w:rsidR="00C5558C" w:rsidRDefault="00C5558C" w:rsidP="00C5558C"/>
    <w:p w:rsidR="00C5558C" w:rsidRDefault="00C5558C" w:rsidP="00C5558C">
      <w:pPr>
        <w:tabs>
          <w:tab w:val="left" w:pos="2364"/>
        </w:tabs>
      </w:pPr>
      <w:r>
        <w:tab/>
      </w:r>
    </w:p>
    <w:p w:rsidR="00C5558C" w:rsidRDefault="00C5558C">
      <w:r>
        <w:br w:type="page"/>
      </w:r>
    </w:p>
    <w:p w:rsidR="00C5558C" w:rsidRPr="00DC3C99" w:rsidRDefault="00C5558C" w:rsidP="00C5558C">
      <w:pPr>
        <w:tabs>
          <w:tab w:val="left" w:pos="2364"/>
        </w:tabs>
        <w:rPr>
          <w:rFonts w:ascii="Times New Roman" w:hAnsi="Times New Roman" w:cs="Times New Roman"/>
          <w:sz w:val="40"/>
          <w:szCs w:val="40"/>
        </w:rPr>
      </w:pPr>
      <w:r w:rsidRPr="00DC3C99">
        <w:rPr>
          <w:rFonts w:ascii="Times New Roman" w:hAnsi="Times New Roman" w:cs="Times New Roman"/>
          <w:sz w:val="40"/>
          <w:szCs w:val="40"/>
        </w:rPr>
        <w:lastRenderedPageBreak/>
        <w:t>Introduction:</w:t>
      </w:r>
    </w:p>
    <w:p w:rsidR="009317FC" w:rsidRPr="009317FC" w:rsidRDefault="009317FC" w:rsidP="009317FC">
      <w:pPr>
        <w:rPr>
          <w:rFonts w:ascii="Times New Roman" w:hAnsi="Times New Roman" w:cs="Times New Roman"/>
          <w:sz w:val="24"/>
          <w:szCs w:val="24"/>
        </w:rPr>
      </w:pPr>
      <w:r w:rsidRPr="009317FC">
        <w:rPr>
          <w:rFonts w:ascii="Times New Roman" w:hAnsi="Times New Roman" w:cs="Times New Roman"/>
          <w:sz w:val="24"/>
          <w:szCs w:val="24"/>
        </w:rPr>
        <w:t>The Hospital Management System, created by Big Hero 5, is a Java program which allows the user to assist with essential tasks which occur at a hospital. Functions include the login screen, entering patient information, controlling inventory, scheduling appointments, and invoicing. The team utilized SQLite to manage its database and integrated it into the Java program. Using Github, Big Hero 5 was able to upload deliverables, code, and general project materials for easy access. The primary source of communication was through Google Hangouts. Video calls, text messages, and image-sharing led to clearly-illustrated ideas as to which direction the project was headed. After approximately four months of the development process, Big Hero 5 is able to present a working model of the Hospital Management System.</w:t>
      </w:r>
    </w:p>
    <w:p w:rsidR="00C5558C" w:rsidRPr="009317FC" w:rsidRDefault="00C5558C">
      <w:pPr>
        <w:rPr>
          <w:rFonts w:ascii="Times New Roman" w:hAnsi="Times New Roman" w:cs="Times New Roman"/>
          <w:sz w:val="24"/>
          <w:szCs w:val="24"/>
        </w:rPr>
      </w:pPr>
      <w:r w:rsidRPr="009317FC">
        <w:rPr>
          <w:rFonts w:ascii="Times New Roman" w:hAnsi="Times New Roman" w:cs="Times New Roman"/>
          <w:sz w:val="24"/>
          <w:szCs w:val="24"/>
        </w:rPr>
        <w:br w:type="page"/>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36"/>
          <w:szCs w:val="36"/>
        </w:rPr>
        <w:lastRenderedPageBreak/>
        <w:t>H</w:t>
      </w:r>
      <w:r w:rsidR="000455B9">
        <w:rPr>
          <w:rFonts w:ascii="Times New Roman" w:eastAsia="Times New Roman" w:hAnsi="Times New Roman" w:cs="Times New Roman"/>
          <w:b/>
          <w:bCs/>
          <w:color w:val="000000"/>
          <w:sz w:val="36"/>
          <w:szCs w:val="36"/>
        </w:rPr>
        <w:t>ospital Management System (HMS)</w:t>
      </w:r>
      <w:r w:rsidRPr="009D41DB">
        <w:rPr>
          <w:rFonts w:ascii="Times New Roman" w:eastAsia="Times New Roman" w:hAnsi="Times New Roman" w:cs="Times New Roman"/>
          <w:b/>
          <w:bCs/>
          <w:color w:val="000000"/>
          <w:sz w:val="36"/>
          <w:szCs w:val="36"/>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t>HMS- 1.0 INTRODUCTION</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4"/>
          <w:szCs w:val="24"/>
        </w:rPr>
        <w:t>A Hospital Management System (HMS) is designed to automate and organize various day-to-day activities taking place in a hospital. It also stores patient and staff database for quick future access.</w:t>
      </w:r>
      <w:r w:rsidRPr="009D41DB">
        <w:rPr>
          <w:rFonts w:ascii="Times New Roman" w:eastAsia="Times New Roman" w:hAnsi="Times New Roman" w:cs="Times New Roman"/>
          <w:color w:val="000000"/>
          <w:sz w:val="24"/>
          <w:szCs w:val="24"/>
        </w:rPr>
        <w:br/>
      </w:r>
      <w:r w:rsidRPr="009D41DB">
        <w:rPr>
          <w:rFonts w:ascii="Times New Roman" w:eastAsia="Times New Roman" w:hAnsi="Times New Roman" w:cs="Times New Roman"/>
          <w:color w:val="000000"/>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t>HMS- 2.0 APPOINTMENTS</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2.0.1</w:t>
      </w:r>
      <w:r w:rsidRPr="009D41DB">
        <w:rPr>
          <w:rFonts w:ascii="Times New Roman" w:eastAsia="Times New Roman" w:hAnsi="Times New Roman" w:cs="Times New Roman"/>
          <w:color w:val="000000"/>
          <w:sz w:val="24"/>
          <w:szCs w:val="24"/>
        </w:rPr>
        <w:t xml:space="preserve"> The System shall help in setting up patient appointments by considering each individual case and the schedule of assigned doctor. </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2.0.2</w:t>
      </w:r>
      <w:r w:rsidRPr="009D41DB">
        <w:rPr>
          <w:rFonts w:ascii="Times New Roman" w:eastAsia="Times New Roman" w:hAnsi="Times New Roman" w:cs="Times New Roman"/>
          <w:color w:val="000000"/>
          <w:sz w:val="24"/>
          <w:szCs w:val="24"/>
        </w:rPr>
        <w:t xml:space="preserve"> The System shall also give doctors an option to set up or cancel an appointment.</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t>HMS- 2.1 APPOINTMENT DATA REQUIRED</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 xml:space="preserve">2.1.1 </w:t>
      </w:r>
      <w:r w:rsidRPr="009D41DB">
        <w:rPr>
          <w:rFonts w:ascii="Times New Roman" w:eastAsia="Times New Roman" w:hAnsi="Times New Roman" w:cs="Times New Roman"/>
          <w:color w:val="000000"/>
          <w:sz w:val="24"/>
          <w:szCs w:val="24"/>
        </w:rPr>
        <w:t>For each patient making an appointment, the system shall request the following information:</w:t>
      </w:r>
    </w:p>
    <w:p w:rsidR="00C5558C" w:rsidRPr="009D41DB" w:rsidRDefault="00C5558C" w:rsidP="00C5558C">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Patient First and Last name</w:t>
      </w:r>
    </w:p>
    <w:p w:rsidR="00C5558C" w:rsidRPr="009D41DB" w:rsidRDefault="00C5558C" w:rsidP="00C5558C">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Patient ID</w:t>
      </w:r>
    </w:p>
    <w:p w:rsidR="00C5558C" w:rsidRPr="009D41DB" w:rsidRDefault="00C5558C" w:rsidP="00C5558C">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Patient Age</w:t>
      </w:r>
    </w:p>
    <w:p w:rsidR="00C5558C" w:rsidRPr="009D41DB" w:rsidRDefault="00C5558C" w:rsidP="00C5558C">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Doctor</w:t>
      </w:r>
    </w:p>
    <w:p w:rsidR="00C5558C" w:rsidRPr="009D41DB" w:rsidRDefault="00C5558C" w:rsidP="00C5558C">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Date</w:t>
      </w:r>
    </w:p>
    <w:p w:rsidR="00C5558C" w:rsidRPr="009D41DB" w:rsidRDefault="00C5558C" w:rsidP="00C5558C">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Time</w:t>
      </w:r>
    </w:p>
    <w:p w:rsidR="00C5558C" w:rsidRPr="009D41DB" w:rsidRDefault="00C5558C" w:rsidP="00C5558C">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Contact Number</w:t>
      </w:r>
    </w:p>
    <w:p w:rsidR="00C5558C" w:rsidRPr="009D41DB" w:rsidRDefault="00C5558C" w:rsidP="00C5558C">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Reason for Visit</w:t>
      </w:r>
      <w:r w:rsidRPr="009D41DB">
        <w:rPr>
          <w:rFonts w:ascii="Times New Roman" w:eastAsia="Times New Roman" w:hAnsi="Times New Roman" w:cs="Times New Roman"/>
          <w:color w:val="000000"/>
          <w:sz w:val="24"/>
          <w:szCs w:val="24"/>
        </w:rPr>
        <w:br/>
      </w:r>
      <w:r w:rsidRPr="009D41DB">
        <w:rPr>
          <w:rFonts w:ascii="Times New Roman" w:eastAsia="Times New Roman" w:hAnsi="Times New Roman" w:cs="Times New Roman"/>
          <w:color w:val="000000"/>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t xml:space="preserve">HMS- 3.0 PATIENT RECORDS </w:t>
      </w:r>
      <w:r w:rsidRPr="009D41DB">
        <w:rPr>
          <w:rFonts w:ascii="Times New Roman" w:eastAsia="Times New Roman" w:hAnsi="Times New Roman" w:cs="Times New Roman"/>
          <w:b/>
          <w:bCs/>
          <w:color w:val="000000"/>
          <w:sz w:val="28"/>
          <w:szCs w:val="28"/>
        </w:rPr>
        <w:tab/>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 xml:space="preserve">3.0.1 </w:t>
      </w:r>
      <w:r w:rsidRPr="009D41DB">
        <w:rPr>
          <w:rFonts w:ascii="Times New Roman" w:eastAsia="Times New Roman" w:hAnsi="Times New Roman" w:cs="Times New Roman"/>
          <w:color w:val="000000"/>
          <w:sz w:val="24"/>
          <w:szCs w:val="24"/>
        </w:rPr>
        <w:t xml:space="preserve">The System shall maintain patient records efficiently. This information will be manually recorded and inputted into the system after the patient’s visit to the doctor. </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 xml:space="preserve">3.0.2 </w:t>
      </w:r>
      <w:r w:rsidRPr="009D41DB">
        <w:rPr>
          <w:rFonts w:ascii="Times New Roman" w:eastAsia="Times New Roman" w:hAnsi="Times New Roman" w:cs="Times New Roman"/>
          <w:color w:val="000000"/>
          <w:sz w:val="24"/>
          <w:szCs w:val="24"/>
        </w:rPr>
        <w:t>Such records shall be accessed by assigned doctors in the future.</w:t>
      </w:r>
      <w:r w:rsidRPr="009D41DB">
        <w:rPr>
          <w:rFonts w:ascii="Times New Roman" w:eastAsia="Times New Roman" w:hAnsi="Times New Roman" w:cs="Times New Roman"/>
          <w:color w:val="000000"/>
          <w:sz w:val="24"/>
          <w:szCs w:val="24"/>
        </w:rPr>
        <w:br/>
      </w:r>
      <w:r w:rsidRPr="009D41DB">
        <w:rPr>
          <w:rFonts w:ascii="Times New Roman" w:eastAsia="Times New Roman" w:hAnsi="Times New Roman" w:cs="Times New Roman"/>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t>HMS- 4.0 STAFF RECORDS</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 xml:space="preserve">4.0.1 </w:t>
      </w:r>
      <w:r w:rsidRPr="009D41DB">
        <w:rPr>
          <w:rFonts w:ascii="Times New Roman" w:eastAsia="Times New Roman" w:hAnsi="Times New Roman" w:cs="Times New Roman"/>
          <w:color w:val="000000"/>
          <w:sz w:val="24"/>
          <w:szCs w:val="24"/>
        </w:rPr>
        <w:t xml:space="preserve">The System shall maintain a record of doctor appointments, prescriptions given by the doctor and details of the doctor. </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4.0.2</w:t>
      </w:r>
      <w:r w:rsidRPr="009D41DB">
        <w:rPr>
          <w:rFonts w:ascii="Times New Roman" w:eastAsia="Times New Roman" w:hAnsi="Times New Roman" w:cs="Times New Roman"/>
          <w:color w:val="000000"/>
          <w:sz w:val="24"/>
          <w:szCs w:val="24"/>
        </w:rPr>
        <w:t xml:space="preserve"> The System shall also maintain relevant information about the nurses and other hospital staff.</w:t>
      </w:r>
    </w:p>
    <w:p w:rsidR="00C5558C" w:rsidRPr="009D41DB" w:rsidRDefault="00C5558C" w:rsidP="00C5558C">
      <w:pPr>
        <w:spacing w:after="0" w:line="240" w:lineRule="auto"/>
        <w:rPr>
          <w:rFonts w:ascii="Times New Roman" w:eastAsia="Times New Roman" w:hAnsi="Times New Roman" w:cs="Times New Roman"/>
          <w:sz w:val="24"/>
          <w:szCs w:val="24"/>
        </w:rPr>
      </w:pPr>
    </w:p>
    <w:p w:rsidR="00C5558C" w:rsidRPr="009D41DB" w:rsidRDefault="00C5558C" w:rsidP="00C5558C">
      <w:pPr>
        <w:spacing w:after="0" w:line="240" w:lineRule="auto"/>
        <w:rPr>
          <w:rFonts w:ascii="Times New Roman" w:eastAsia="Times New Roman" w:hAnsi="Times New Roman" w:cs="Times New Roman"/>
          <w:sz w:val="24"/>
          <w:szCs w:val="24"/>
        </w:rPr>
      </w:pPr>
    </w:p>
    <w:p w:rsidR="00C5558C" w:rsidRPr="009D41DB" w:rsidRDefault="00C5558C" w:rsidP="00C5558C">
      <w:pPr>
        <w:spacing w:after="0" w:line="240" w:lineRule="auto"/>
        <w:rPr>
          <w:rFonts w:ascii="Times New Roman" w:eastAsia="Times New Roman" w:hAnsi="Times New Roman" w:cs="Times New Roman"/>
          <w:sz w:val="24"/>
          <w:szCs w:val="24"/>
        </w:rPr>
      </w:pP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t>HMS- 4.1 STAFF STATIC DATA REQUIRED</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lastRenderedPageBreak/>
        <w:t>4.1.1</w:t>
      </w:r>
      <w:r w:rsidRPr="009D41DB">
        <w:rPr>
          <w:rFonts w:ascii="Times New Roman" w:eastAsia="Times New Roman" w:hAnsi="Times New Roman" w:cs="Times New Roman"/>
          <w:color w:val="000000"/>
          <w:sz w:val="24"/>
          <w:szCs w:val="24"/>
        </w:rPr>
        <w:t xml:space="preserve"> For each hospital employee, the system shall request the following information:</w:t>
      </w:r>
    </w:p>
    <w:p w:rsidR="00C5558C" w:rsidRPr="009D41DB" w:rsidRDefault="00C5558C" w:rsidP="00C5558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First and Last Name</w:t>
      </w:r>
    </w:p>
    <w:p w:rsidR="00C5558C" w:rsidRPr="009D41DB" w:rsidRDefault="00C5558C" w:rsidP="00C5558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Staff Type</w:t>
      </w:r>
    </w:p>
    <w:p w:rsidR="00C5558C" w:rsidRPr="009D41DB" w:rsidRDefault="00C5558C" w:rsidP="00C5558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Date of Birth</w:t>
      </w:r>
    </w:p>
    <w:p w:rsidR="00C5558C" w:rsidRPr="009D41DB" w:rsidRDefault="00C5558C" w:rsidP="00C5558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Age</w:t>
      </w:r>
    </w:p>
    <w:p w:rsidR="00C5558C" w:rsidRPr="009D41DB" w:rsidRDefault="00C5558C" w:rsidP="00C5558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Contact Number</w:t>
      </w:r>
    </w:p>
    <w:p w:rsidR="00C5558C" w:rsidRPr="009D41DB" w:rsidRDefault="00C5558C" w:rsidP="00C5558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Gender</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4.1.2</w:t>
      </w:r>
      <w:r w:rsidRPr="009D41DB">
        <w:rPr>
          <w:rFonts w:ascii="Times New Roman" w:eastAsia="Times New Roman" w:hAnsi="Times New Roman" w:cs="Times New Roman"/>
          <w:color w:val="000000"/>
          <w:sz w:val="24"/>
          <w:szCs w:val="24"/>
        </w:rPr>
        <w:t xml:space="preserve"> This static data shall be obtained and documented when the staff member is hired.</w:t>
      </w:r>
      <w:r w:rsidRPr="009D41DB">
        <w:rPr>
          <w:rFonts w:ascii="Times New Roman" w:eastAsia="Times New Roman" w:hAnsi="Times New Roman" w:cs="Times New Roman"/>
          <w:color w:val="000000"/>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br/>
        <w:t>HMS- 4.2 STAFF ACTIVE DATA REQUIRED</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4.2.1</w:t>
      </w:r>
      <w:r w:rsidRPr="009D41DB">
        <w:rPr>
          <w:rFonts w:ascii="Times New Roman" w:eastAsia="Times New Roman" w:hAnsi="Times New Roman" w:cs="Times New Roman"/>
          <w:color w:val="000000"/>
          <w:sz w:val="24"/>
          <w:szCs w:val="24"/>
        </w:rPr>
        <w:t xml:space="preserve"> For each hospital employee, the system shall request the following information:</w:t>
      </w:r>
    </w:p>
    <w:p w:rsidR="00C5558C" w:rsidRPr="009D41DB" w:rsidRDefault="00C5558C" w:rsidP="00C5558C">
      <w:pPr>
        <w:numPr>
          <w:ilvl w:val="0"/>
          <w:numId w:val="3"/>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color w:val="000000"/>
          <w:sz w:val="24"/>
          <w:szCs w:val="24"/>
        </w:rPr>
        <w:t>List of appointments</w:t>
      </w:r>
      <w:r w:rsidRPr="009D41DB">
        <w:rPr>
          <w:rFonts w:ascii="Times New Roman" w:eastAsia="Times New Roman" w:hAnsi="Times New Roman" w:cs="Times New Roman"/>
          <w:color w:val="000000"/>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4.2.2</w:t>
      </w:r>
      <w:r w:rsidRPr="009D41DB">
        <w:rPr>
          <w:rFonts w:ascii="Times New Roman" w:eastAsia="Times New Roman" w:hAnsi="Times New Roman" w:cs="Times New Roman"/>
          <w:color w:val="000000"/>
          <w:sz w:val="24"/>
          <w:szCs w:val="24"/>
        </w:rPr>
        <w:t xml:space="preserve"> This active data shall be consistently updated when changes are made.</w:t>
      </w:r>
      <w:r w:rsidRPr="009D41DB">
        <w:rPr>
          <w:rFonts w:ascii="Times New Roman" w:eastAsia="Times New Roman" w:hAnsi="Times New Roman" w:cs="Times New Roman"/>
          <w:color w:val="000000"/>
          <w:sz w:val="24"/>
          <w:szCs w:val="24"/>
        </w:rPr>
        <w:br/>
      </w:r>
      <w:r w:rsidRPr="009D41DB">
        <w:rPr>
          <w:rFonts w:ascii="Times New Roman" w:eastAsia="Times New Roman" w:hAnsi="Times New Roman" w:cs="Times New Roman"/>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t>HMS- 5.0 PHARMACY</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5.0.1</w:t>
      </w:r>
      <w:r w:rsidRPr="009D41DB">
        <w:rPr>
          <w:rFonts w:ascii="Times New Roman" w:eastAsia="Times New Roman" w:hAnsi="Times New Roman" w:cs="Times New Roman"/>
          <w:color w:val="000000"/>
          <w:sz w:val="24"/>
          <w:szCs w:val="24"/>
        </w:rPr>
        <w:t xml:space="preserve"> The System shall efficiently maintain medicine inventory and notify when a new order needs to be placed. It keeps track of Medicine ID, medicine name, quantity, and supplier.</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t>HMS- 5.1 REORDER SUPPLY</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4"/>
          <w:szCs w:val="24"/>
        </w:rPr>
        <w:t>For each item in 6.0, the system immediately reacts to the following situation:</w:t>
      </w:r>
    </w:p>
    <w:p w:rsidR="00C5558C" w:rsidRPr="009D41DB" w:rsidRDefault="00C5558C" w:rsidP="00C5558C">
      <w:pPr>
        <w:numPr>
          <w:ilvl w:val="0"/>
          <w:numId w:val="4"/>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b/>
          <w:bCs/>
          <w:color w:val="000000"/>
          <w:sz w:val="24"/>
          <w:szCs w:val="24"/>
        </w:rPr>
        <w:t>5.1.1</w:t>
      </w:r>
      <w:r w:rsidRPr="009D41DB">
        <w:rPr>
          <w:rFonts w:ascii="Times New Roman" w:eastAsia="Times New Roman" w:hAnsi="Times New Roman" w:cs="Times New Roman"/>
          <w:color w:val="000000"/>
          <w:sz w:val="24"/>
          <w:szCs w:val="24"/>
        </w:rPr>
        <w:t xml:space="preserve"> When the count of an item reaches &lt;=300, the system shall send a notification to the user with the name of the item and the number on hand.</w:t>
      </w:r>
      <w:r w:rsidRPr="009D41DB">
        <w:rPr>
          <w:rFonts w:ascii="Times New Roman" w:eastAsia="Times New Roman" w:hAnsi="Times New Roman" w:cs="Times New Roman"/>
          <w:color w:val="000000"/>
          <w:sz w:val="24"/>
          <w:szCs w:val="24"/>
        </w:rPr>
        <w:br/>
      </w:r>
      <w:r w:rsidRPr="009D41DB">
        <w:rPr>
          <w:rFonts w:ascii="Times New Roman" w:eastAsia="Times New Roman" w:hAnsi="Times New Roman" w:cs="Times New Roman"/>
          <w:color w:val="000000"/>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t>HMS- 6.0 INVOICE MANAGEMENT</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4"/>
          <w:szCs w:val="24"/>
        </w:rPr>
        <w:t>6.0.1</w:t>
      </w:r>
      <w:r w:rsidRPr="009D41DB">
        <w:rPr>
          <w:rFonts w:ascii="Times New Roman" w:eastAsia="Times New Roman" w:hAnsi="Times New Roman" w:cs="Times New Roman"/>
          <w:color w:val="000000"/>
          <w:sz w:val="24"/>
          <w:szCs w:val="24"/>
        </w:rPr>
        <w:t xml:space="preserve"> The System shall manage patient invoices and transaction details. It keeps track of patient ID, patient name, contact number, doctor assigned, and total cost.</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sz w:val="24"/>
          <w:szCs w:val="24"/>
        </w:rPr>
        <w:br/>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8"/>
          <w:szCs w:val="28"/>
        </w:rPr>
        <w:t>HMS- 6.1 INVOICE CREATION</w:t>
      </w:r>
    </w:p>
    <w:p w:rsidR="00C5558C" w:rsidRPr="009D41DB" w:rsidRDefault="00C5558C" w:rsidP="00C5558C">
      <w:pPr>
        <w:spacing w:after="0" w:line="240" w:lineRule="auto"/>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4"/>
          <w:szCs w:val="24"/>
        </w:rPr>
        <w:t>For each invoice created, the system immediately reacts to the following situation:</w:t>
      </w:r>
    </w:p>
    <w:p w:rsidR="00C5558C" w:rsidRPr="009D41DB" w:rsidRDefault="00C5558C" w:rsidP="00C5558C">
      <w:pPr>
        <w:numPr>
          <w:ilvl w:val="0"/>
          <w:numId w:val="5"/>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b/>
          <w:bCs/>
          <w:color w:val="000000"/>
          <w:sz w:val="24"/>
          <w:szCs w:val="24"/>
        </w:rPr>
        <w:t>6.1.1</w:t>
      </w:r>
      <w:r w:rsidRPr="009D41DB">
        <w:rPr>
          <w:rFonts w:ascii="Times New Roman" w:eastAsia="Times New Roman" w:hAnsi="Times New Roman" w:cs="Times New Roman"/>
          <w:color w:val="000000"/>
          <w:sz w:val="24"/>
          <w:szCs w:val="24"/>
        </w:rPr>
        <w:t xml:space="preserve"> When the doctor finishes recording procedures and medicine administered to the patient into the system, an invoice shall be generated. </w:t>
      </w:r>
    </w:p>
    <w:p w:rsidR="00C5558C" w:rsidRPr="009D41DB" w:rsidRDefault="00C5558C" w:rsidP="00C5558C">
      <w:pPr>
        <w:numPr>
          <w:ilvl w:val="0"/>
          <w:numId w:val="5"/>
        </w:numPr>
        <w:spacing w:after="0" w:line="240" w:lineRule="auto"/>
        <w:textAlignment w:val="baseline"/>
        <w:rPr>
          <w:rFonts w:ascii="Times New Roman" w:eastAsia="Times New Roman" w:hAnsi="Times New Roman" w:cs="Times New Roman"/>
          <w:color w:val="000000"/>
          <w:sz w:val="24"/>
          <w:szCs w:val="24"/>
        </w:rPr>
      </w:pPr>
      <w:r w:rsidRPr="009D41DB">
        <w:rPr>
          <w:rFonts w:ascii="Times New Roman" w:eastAsia="Times New Roman" w:hAnsi="Times New Roman" w:cs="Times New Roman"/>
          <w:b/>
          <w:bCs/>
          <w:color w:val="000000"/>
          <w:sz w:val="24"/>
          <w:szCs w:val="24"/>
        </w:rPr>
        <w:t>6.1.2</w:t>
      </w:r>
      <w:r w:rsidRPr="009D41DB">
        <w:rPr>
          <w:rFonts w:ascii="Times New Roman" w:eastAsia="Times New Roman" w:hAnsi="Times New Roman" w:cs="Times New Roman"/>
          <w:color w:val="000000"/>
          <w:sz w:val="24"/>
          <w:szCs w:val="24"/>
        </w:rPr>
        <w:t xml:space="preserve"> The generated invoice shall add up the cost of everything administered at the appointment.</w:t>
      </w:r>
    </w:p>
    <w:p w:rsidR="00C5558C" w:rsidRPr="009D41DB" w:rsidRDefault="00C5558C" w:rsidP="00C5558C">
      <w:pPr>
        <w:spacing w:after="0" w:line="240" w:lineRule="auto"/>
        <w:textAlignment w:val="baseline"/>
        <w:rPr>
          <w:rFonts w:ascii="Times New Roman" w:eastAsia="Times New Roman" w:hAnsi="Times New Roman" w:cs="Times New Roman"/>
          <w:color w:val="000000"/>
          <w:sz w:val="24"/>
          <w:szCs w:val="24"/>
        </w:rPr>
      </w:pPr>
    </w:p>
    <w:p w:rsidR="00C5558C" w:rsidRPr="009D41DB" w:rsidRDefault="00C5558C" w:rsidP="00C5558C">
      <w:pPr>
        <w:spacing w:after="0" w:line="240" w:lineRule="auto"/>
        <w:textAlignment w:val="baseline"/>
        <w:rPr>
          <w:rFonts w:ascii="Times New Roman" w:eastAsia="Times New Roman" w:hAnsi="Times New Roman" w:cs="Times New Roman"/>
          <w:color w:val="000000"/>
          <w:sz w:val="24"/>
          <w:szCs w:val="24"/>
        </w:rPr>
      </w:pPr>
    </w:p>
    <w:p w:rsidR="00C5558C" w:rsidRPr="009D41DB" w:rsidRDefault="00C5558C" w:rsidP="00C5558C">
      <w:pPr>
        <w:spacing w:after="0" w:line="240" w:lineRule="auto"/>
        <w:rPr>
          <w:rFonts w:ascii="Times New Roman" w:eastAsia="Times New Roman" w:hAnsi="Times New Roman" w:cs="Times New Roman"/>
          <w:color w:val="000000"/>
          <w:sz w:val="24"/>
          <w:szCs w:val="24"/>
        </w:rPr>
      </w:pPr>
    </w:p>
    <w:p w:rsidR="00C5558C" w:rsidRPr="009D41DB" w:rsidRDefault="00C5558C" w:rsidP="00C5558C">
      <w:pPr>
        <w:spacing w:after="0" w:line="240" w:lineRule="auto"/>
        <w:rPr>
          <w:rFonts w:ascii="Times New Roman" w:eastAsia="Times New Roman" w:hAnsi="Times New Roman" w:cs="Times New Roman"/>
          <w:sz w:val="24"/>
          <w:szCs w:val="24"/>
        </w:rPr>
      </w:pPr>
    </w:p>
    <w:tbl>
      <w:tblPr>
        <w:tblW w:w="9683" w:type="dxa"/>
        <w:jc w:val="center"/>
        <w:tblCellMar>
          <w:top w:w="15" w:type="dxa"/>
          <w:left w:w="15" w:type="dxa"/>
          <w:bottom w:w="15" w:type="dxa"/>
          <w:right w:w="15" w:type="dxa"/>
        </w:tblCellMar>
        <w:tblLook w:val="04A0" w:firstRow="1" w:lastRow="0" w:firstColumn="1" w:lastColumn="0" w:noHBand="0" w:noVBand="1"/>
      </w:tblPr>
      <w:tblGrid>
        <w:gridCol w:w="833"/>
        <w:gridCol w:w="1276"/>
        <w:gridCol w:w="6227"/>
        <w:gridCol w:w="656"/>
        <w:gridCol w:w="691"/>
      </w:tblGrid>
      <w:tr w:rsidR="00C5558C" w:rsidRPr="009D41DB" w:rsidTr="00726C13">
        <w:trPr>
          <w:trHeight w:val="372"/>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1"/>
                <w:szCs w:val="21"/>
              </w:rPr>
              <w:lastRenderedPageBreak/>
              <w:t>Entry #</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1"/>
                <w:szCs w:val="21"/>
              </w:rPr>
              <w:t>Paragraph #</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1"/>
                <w:szCs w:val="21"/>
              </w:rPr>
              <w:t>System Specification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1"/>
                <w:szCs w:val="21"/>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b/>
                <w:bCs/>
                <w:color w:val="000000"/>
                <w:sz w:val="21"/>
                <w:szCs w:val="21"/>
              </w:rPr>
              <w:t>Build</w:t>
            </w:r>
          </w:p>
        </w:tc>
      </w:tr>
      <w:tr w:rsidR="00C5558C" w:rsidRPr="009D41DB" w:rsidTr="00726C13">
        <w:trPr>
          <w:trHeight w:val="582"/>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2.0.1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2.0</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240" w:lineRule="auto"/>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The System shall help in setting up patient appointments by considering each individual case and the schedule of assigned doctor.</w:t>
            </w:r>
          </w:p>
          <w:p w:rsidR="00C5558C" w:rsidRPr="009D41DB" w:rsidRDefault="00C5558C" w:rsidP="00726C13">
            <w:pPr>
              <w:spacing w:after="0" w:line="0" w:lineRule="atLeast"/>
              <w:jc w:val="center"/>
              <w:rPr>
                <w:rFonts w:ascii="Times New Roman" w:eastAsia="Times New Roman" w:hAnsi="Times New Roman" w:cs="Times New Roman"/>
                <w:sz w:val="21"/>
                <w:szCs w:val="2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B1</w:t>
            </w:r>
          </w:p>
        </w:tc>
      </w:tr>
      <w:tr w:rsidR="00C5558C" w:rsidRPr="009D41DB" w:rsidTr="00726C13">
        <w:trPr>
          <w:trHeight w:val="582"/>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2.0.2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2.0</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240" w:lineRule="auto"/>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The System shall give doctors an option to set up or cancel an appointment.</w:t>
            </w:r>
          </w:p>
          <w:p w:rsidR="00C5558C" w:rsidRPr="009D41DB" w:rsidRDefault="00C5558C" w:rsidP="00726C13">
            <w:pPr>
              <w:spacing w:after="0" w:line="0" w:lineRule="atLeast"/>
              <w:jc w:val="center"/>
              <w:rPr>
                <w:rFonts w:ascii="Times New Roman" w:eastAsia="Times New Roman" w:hAnsi="Times New Roman" w:cs="Times New Roman"/>
                <w:sz w:val="21"/>
                <w:szCs w:val="2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B1</w:t>
            </w:r>
          </w:p>
        </w:tc>
      </w:tr>
      <w:tr w:rsidR="00C5558C" w:rsidRPr="009D41DB" w:rsidTr="00726C13">
        <w:trPr>
          <w:trHeight w:val="638"/>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2.1.1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2.1</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240" w:lineRule="auto"/>
              <w:jc w:val="center"/>
              <w:textAlignment w:val="baseline"/>
              <w:rPr>
                <w:rFonts w:ascii="Times New Roman" w:eastAsia="Times New Roman" w:hAnsi="Times New Roman" w:cs="Times New Roman"/>
                <w:color w:val="000000"/>
                <w:sz w:val="21"/>
                <w:szCs w:val="21"/>
              </w:rPr>
            </w:pPr>
            <w:r w:rsidRPr="009D41DB">
              <w:rPr>
                <w:rFonts w:ascii="Times New Roman" w:eastAsia="Times New Roman" w:hAnsi="Times New Roman" w:cs="Times New Roman"/>
                <w:color w:val="000000"/>
                <w:sz w:val="21"/>
                <w:szCs w:val="21"/>
              </w:rPr>
              <w:t>For each patient making an appointment, the system shall request the following information: Patient First and Last name, age, patient ID, doctor, date, time, contact number, reason for visit.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B1</w:t>
            </w:r>
          </w:p>
        </w:tc>
      </w:tr>
      <w:tr w:rsidR="00C5558C" w:rsidRPr="009D41DB" w:rsidTr="00726C13">
        <w:trPr>
          <w:trHeight w:val="303"/>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3.0.1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3.0</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240" w:lineRule="auto"/>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The System shall maintain patient records efficiently.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B2</w:t>
            </w:r>
          </w:p>
        </w:tc>
      </w:tr>
      <w:tr w:rsidR="00C5558C" w:rsidRPr="009D41DB" w:rsidTr="00726C13">
        <w:trPr>
          <w:trHeight w:val="191"/>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3.0.2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3.0</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Such records shall be accessed by assigned doctors in the future.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B2</w:t>
            </w:r>
          </w:p>
        </w:tc>
      </w:tr>
      <w:tr w:rsidR="00C5558C" w:rsidRPr="009D41DB" w:rsidTr="00726C13">
        <w:trPr>
          <w:trHeight w:val="582"/>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4.0.1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4.0</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240" w:lineRule="auto"/>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The System shall maintain a record of doctor appointments, prescriptions given by the doctor and details of the doctor.</w:t>
            </w:r>
          </w:p>
          <w:p w:rsidR="00C5558C" w:rsidRPr="009D41DB" w:rsidRDefault="00C5558C" w:rsidP="00726C13">
            <w:pPr>
              <w:spacing w:after="0" w:line="0" w:lineRule="atLeast"/>
              <w:jc w:val="center"/>
              <w:rPr>
                <w:rFonts w:ascii="Times New Roman" w:eastAsia="Times New Roman" w:hAnsi="Times New Roman" w:cs="Times New Roman"/>
                <w:sz w:val="21"/>
                <w:szCs w:val="2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B2</w:t>
            </w:r>
          </w:p>
        </w:tc>
      </w:tr>
      <w:tr w:rsidR="00C5558C" w:rsidRPr="009D41DB" w:rsidTr="00726C13">
        <w:trPr>
          <w:trHeight w:val="591"/>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4.0.2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4.0</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240" w:lineRule="auto"/>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The System shall maintain relevant information about the nurses and other hospital staff.</w:t>
            </w:r>
          </w:p>
          <w:p w:rsidR="00C5558C" w:rsidRPr="009D41DB" w:rsidRDefault="00C5558C" w:rsidP="00726C13">
            <w:pPr>
              <w:spacing w:after="0" w:line="0" w:lineRule="atLeast"/>
              <w:jc w:val="center"/>
              <w:rPr>
                <w:rFonts w:ascii="Times New Roman" w:eastAsia="Times New Roman" w:hAnsi="Times New Roman" w:cs="Times New Roman"/>
                <w:sz w:val="21"/>
                <w:szCs w:val="2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B2</w:t>
            </w:r>
          </w:p>
        </w:tc>
      </w:tr>
      <w:tr w:rsidR="00C5558C" w:rsidRPr="009D41DB" w:rsidTr="00726C13">
        <w:trPr>
          <w:trHeight w:val="629"/>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4.1.1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4.1</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For each hospital employee, the system shall request the following information: first and last name, gender, date of birth, age, contact number, staff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B2</w:t>
            </w:r>
          </w:p>
        </w:tc>
      </w:tr>
      <w:tr w:rsidR="00C5558C" w:rsidRPr="009D41DB" w:rsidTr="00726C13">
        <w:trPr>
          <w:trHeight w:val="428"/>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4.1.2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4.1</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This static data shall be obtained and documented when the staff member is hired.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B2</w:t>
            </w:r>
          </w:p>
        </w:tc>
      </w:tr>
      <w:tr w:rsidR="00C5558C" w:rsidRPr="009D41DB" w:rsidTr="00726C13">
        <w:trPr>
          <w:trHeight w:val="638"/>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4.2.1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4.2</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For each hospital employee, the system shall request the following information: list of appointments.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B2</w:t>
            </w:r>
          </w:p>
        </w:tc>
      </w:tr>
      <w:tr w:rsidR="00C5558C" w:rsidRPr="009D41DB" w:rsidTr="00726C13">
        <w:trPr>
          <w:trHeight w:val="419"/>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4.2.2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4.2</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This active data shall be consistently updated when changes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B2</w:t>
            </w:r>
          </w:p>
        </w:tc>
      </w:tr>
      <w:tr w:rsidR="00C5558C" w:rsidRPr="009D41DB" w:rsidTr="00726C13">
        <w:trPr>
          <w:trHeight w:val="372"/>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5.0.1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5.0</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240" w:lineRule="auto"/>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The System shall efficiently maintain medicine inventory and notify when a new order needs to be placed. It keeps track of Medicine ID, medicine name, quantity, and supplier.</w:t>
            </w:r>
          </w:p>
          <w:p w:rsidR="00C5558C" w:rsidRPr="009D41DB" w:rsidRDefault="00C5558C" w:rsidP="00726C13">
            <w:pPr>
              <w:spacing w:after="0" w:line="0" w:lineRule="atLeast"/>
              <w:jc w:val="center"/>
              <w:rPr>
                <w:rFonts w:ascii="Times New Roman" w:eastAsia="Times New Roman" w:hAnsi="Times New Roman" w:cs="Times New Roman"/>
                <w:sz w:val="21"/>
                <w:szCs w:val="2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B3</w:t>
            </w:r>
          </w:p>
        </w:tc>
      </w:tr>
      <w:tr w:rsidR="00C5558C" w:rsidRPr="009D41DB" w:rsidTr="00726C13">
        <w:trPr>
          <w:trHeight w:val="110"/>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5.1.1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5.1</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When the count of an item reaches &lt;=300, the system shall send a notification to the user with the name of the item and the number on hand.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B3</w:t>
            </w:r>
          </w:p>
        </w:tc>
      </w:tr>
      <w:tr w:rsidR="00C5558C" w:rsidRPr="009D41DB" w:rsidTr="00726C13">
        <w:trPr>
          <w:trHeight w:val="110"/>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6.0.1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6.0</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240" w:lineRule="auto"/>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The System shall manage patient invoices and transaction details. It keeps track of patient ID, patient name, contact number, doctor assigned, and total cost.</w:t>
            </w:r>
          </w:p>
          <w:p w:rsidR="00C5558C" w:rsidRPr="009D41DB" w:rsidRDefault="00C5558C" w:rsidP="00726C13">
            <w:pPr>
              <w:spacing w:after="0" w:line="0" w:lineRule="atLeast"/>
              <w:jc w:val="center"/>
              <w:rPr>
                <w:rFonts w:ascii="Times New Roman" w:eastAsia="Times New Roman" w:hAnsi="Times New Roman" w:cs="Times New Roman"/>
                <w:sz w:val="21"/>
                <w:szCs w:val="2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lastRenderedPageBreak/>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B4</w:t>
            </w:r>
          </w:p>
        </w:tc>
      </w:tr>
      <w:tr w:rsidR="00C5558C" w:rsidRPr="009D41DB" w:rsidTr="00726C13">
        <w:trPr>
          <w:trHeight w:val="110"/>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6.1.1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6.1</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When the doctor finishes recording procedures and medicine administered to the patient into the system, an invoice shall be generated.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B4</w:t>
            </w:r>
          </w:p>
        </w:tc>
      </w:tr>
      <w:tr w:rsidR="00C5558C" w:rsidRPr="009D41DB" w:rsidTr="00726C13">
        <w:trPr>
          <w:trHeight w:val="110"/>
          <w:jc w:val="center"/>
        </w:trPr>
        <w:tc>
          <w:tcPr>
            <w:tcW w:w="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6.1.2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6.1</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1"/>
                <w:szCs w:val="21"/>
              </w:rPr>
            </w:pPr>
            <w:r w:rsidRPr="009D41DB">
              <w:rPr>
                <w:rFonts w:ascii="Times New Roman" w:eastAsia="Times New Roman" w:hAnsi="Times New Roman" w:cs="Times New Roman"/>
                <w:color w:val="000000"/>
                <w:sz w:val="21"/>
                <w:szCs w:val="21"/>
              </w:rPr>
              <w:t>The generated invoice shall add up the cost of everything administered at the appointment.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558C" w:rsidRPr="009D41DB" w:rsidRDefault="00C5558C" w:rsidP="00726C13">
            <w:pPr>
              <w:spacing w:after="0" w:line="0" w:lineRule="atLeast"/>
              <w:jc w:val="center"/>
              <w:rPr>
                <w:rFonts w:ascii="Times New Roman" w:eastAsia="Times New Roman" w:hAnsi="Times New Roman" w:cs="Times New Roman"/>
                <w:sz w:val="24"/>
                <w:szCs w:val="24"/>
              </w:rPr>
            </w:pPr>
            <w:r w:rsidRPr="009D41DB">
              <w:rPr>
                <w:rFonts w:ascii="Times New Roman" w:eastAsia="Times New Roman" w:hAnsi="Times New Roman" w:cs="Times New Roman"/>
                <w:color w:val="000000"/>
                <w:sz w:val="21"/>
                <w:szCs w:val="21"/>
              </w:rPr>
              <w:t>B4</w:t>
            </w:r>
          </w:p>
        </w:tc>
      </w:tr>
    </w:tbl>
    <w:p w:rsidR="00C5558C" w:rsidRPr="009D41DB" w:rsidRDefault="00C5558C" w:rsidP="00C5558C">
      <w:pPr>
        <w:spacing w:after="240" w:line="240" w:lineRule="auto"/>
        <w:rPr>
          <w:rFonts w:ascii="Times New Roman" w:eastAsia="Times New Roman" w:hAnsi="Times New Roman" w:cs="Times New Roman"/>
          <w:sz w:val="24"/>
          <w:szCs w:val="24"/>
        </w:rPr>
      </w:pPr>
    </w:p>
    <w:p w:rsidR="00BA5D5C" w:rsidRDefault="00BA5D5C">
      <w:r>
        <w:br w:type="page"/>
      </w:r>
    </w:p>
    <w:p w:rsidR="00C5558C" w:rsidRPr="0043751A" w:rsidRDefault="00BA5D5C" w:rsidP="00EE6B54">
      <w:pPr>
        <w:pStyle w:val="NoSpacing"/>
        <w:rPr>
          <w:rFonts w:ascii="Times New Roman" w:hAnsi="Times New Roman" w:cs="Times New Roman"/>
          <w:sz w:val="40"/>
          <w:szCs w:val="40"/>
        </w:rPr>
      </w:pPr>
      <w:r w:rsidRPr="0043751A">
        <w:rPr>
          <w:rFonts w:ascii="Times New Roman" w:hAnsi="Times New Roman" w:cs="Times New Roman"/>
          <w:sz w:val="40"/>
          <w:szCs w:val="40"/>
        </w:rPr>
        <w:lastRenderedPageBreak/>
        <w:t>System Analysis &amp; Design:</w:t>
      </w:r>
    </w:p>
    <w:p w:rsidR="001074B0" w:rsidRPr="00431C00" w:rsidRDefault="001074B0">
      <w:pPr>
        <w:rPr>
          <w:rFonts w:ascii="Times New Roman" w:hAnsi="Times New Roman" w:cs="Times New Roman"/>
          <w:sz w:val="24"/>
          <w:szCs w:val="24"/>
        </w:rPr>
      </w:pPr>
    </w:p>
    <w:p w:rsidR="001074B0" w:rsidRPr="00431C00" w:rsidRDefault="001074B0">
      <w:pPr>
        <w:rPr>
          <w:rFonts w:ascii="Times New Roman" w:hAnsi="Times New Roman" w:cs="Times New Roman"/>
          <w:sz w:val="24"/>
          <w:szCs w:val="24"/>
        </w:rPr>
      </w:pPr>
      <w:r w:rsidRPr="00431C00">
        <w:rPr>
          <w:rFonts w:ascii="Times New Roman" w:hAnsi="Times New Roman" w:cs="Times New Roman"/>
          <w:sz w:val="24"/>
          <w:szCs w:val="24"/>
        </w:rPr>
        <w:t>Hospital Management System Use Case Diagram:</w:t>
      </w:r>
    </w:p>
    <w:p w:rsidR="001074B0" w:rsidRDefault="001074B0" w:rsidP="001074B0">
      <w:pPr>
        <w:jc w:val="center"/>
      </w:pPr>
      <w:r w:rsidRPr="001074B0">
        <w:rPr>
          <w:noProof/>
        </w:rPr>
        <w:drawing>
          <wp:inline distT="0" distB="0" distL="0" distR="0" wp14:anchorId="19E7FAEE" wp14:editId="73923208">
            <wp:extent cx="5166361" cy="3550843"/>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66361" cy="3550843"/>
                    </a:xfrm>
                    <a:prstGeom prst="rect">
                      <a:avLst/>
                    </a:prstGeom>
                  </pic:spPr>
                </pic:pic>
              </a:graphicData>
            </a:graphic>
          </wp:inline>
        </w:drawing>
      </w:r>
      <w:r>
        <w:br w:type="page"/>
      </w:r>
    </w:p>
    <w:p w:rsidR="001C5109" w:rsidRPr="00431C00" w:rsidRDefault="001C5109" w:rsidP="00EE6B54">
      <w:pPr>
        <w:pStyle w:val="NoSpacing"/>
        <w:rPr>
          <w:rFonts w:ascii="Times New Roman" w:hAnsi="Times New Roman" w:cs="Times New Roman"/>
          <w:sz w:val="24"/>
          <w:szCs w:val="24"/>
        </w:rPr>
      </w:pPr>
    </w:p>
    <w:p w:rsidR="001C5109" w:rsidRPr="00431C00" w:rsidRDefault="001C5109" w:rsidP="00EE6B54">
      <w:pPr>
        <w:pStyle w:val="NoSpacing"/>
        <w:rPr>
          <w:rFonts w:ascii="Times New Roman" w:hAnsi="Times New Roman" w:cs="Times New Roman"/>
          <w:sz w:val="24"/>
          <w:szCs w:val="24"/>
        </w:rPr>
      </w:pPr>
      <w:r w:rsidRPr="00431C00">
        <w:rPr>
          <w:rFonts w:ascii="Times New Roman" w:hAnsi="Times New Roman" w:cs="Times New Roman"/>
          <w:sz w:val="24"/>
          <w:szCs w:val="24"/>
        </w:rPr>
        <w:t>Login Sequence Diagram:</w:t>
      </w:r>
    </w:p>
    <w:p w:rsidR="00EE6B54" w:rsidRDefault="001C5109" w:rsidP="00EE6B54">
      <w:pPr>
        <w:pStyle w:val="NoSpacing"/>
      </w:pPr>
      <w:r w:rsidRPr="001C5109">
        <w:rPr>
          <w:noProof/>
        </w:rPr>
        <w:drawing>
          <wp:inline distT="0" distB="0" distL="0" distR="0">
            <wp:extent cx="5943600" cy="2548958"/>
            <wp:effectExtent l="0" t="0" r="0" b="3810"/>
            <wp:docPr id="1" name="Picture 1" descr="C:\Users\Gautam\Documents\GitHub\HospitalManagement\Presentation\PresImage\LoginSeq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ocuments\GitHub\HospitalManagement\Presentation\PresImage\LoginSeqD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48958"/>
                    </a:xfrm>
                    <a:prstGeom prst="rect">
                      <a:avLst/>
                    </a:prstGeom>
                    <a:noFill/>
                    <a:ln>
                      <a:noFill/>
                    </a:ln>
                  </pic:spPr>
                </pic:pic>
              </a:graphicData>
            </a:graphic>
          </wp:inline>
        </w:drawing>
      </w:r>
    </w:p>
    <w:p w:rsidR="00094E70" w:rsidRDefault="00094E70" w:rsidP="00EE6B54">
      <w:pPr>
        <w:pStyle w:val="NoSpacing"/>
      </w:pPr>
    </w:p>
    <w:p w:rsidR="00094E70" w:rsidRPr="00431C00" w:rsidRDefault="00094E70" w:rsidP="00EE6B54">
      <w:pPr>
        <w:pStyle w:val="NoSpacing"/>
        <w:rPr>
          <w:rFonts w:ascii="Times New Roman" w:hAnsi="Times New Roman" w:cs="Times New Roman"/>
          <w:sz w:val="24"/>
          <w:szCs w:val="24"/>
        </w:rPr>
      </w:pPr>
      <w:r w:rsidRPr="00431C00">
        <w:rPr>
          <w:rFonts w:ascii="Times New Roman" w:hAnsi="Times New Roman" w:cs="Times New Roman"/>
          <w:sz w:val="24"/>
          <w:szCs w:val="24"/>
        </w:rPr>
        <w:t>New User Registration Sequence Diagram:</w:t>
      </w:r>
    </w:p>
    <w:p w:rsidR="00094E70" w:rsidRDefault="000A0054" w:rsidP="00EE6B54">
      <w:pPr>
        <w:pStyle w:val="NoSpacing"/>
      </w:pPr>
      <w:r w:rsidRPr="000A0054">
        <w:rPr>
          <w:noProof/>
        </w:rPr>
        <w:drawing>
          <wp:inline distT="0" distB="0" distL="0" distR="0">
            <wp:extent cx="5943600" cy="3846201"/>
            <wp:effectExtent l="0" t="0" r="0" b="1905"/>
            <wp:docPr id="2" name="Picture 2" descr="C:\Users\Gautam\Documents\GitHub\HospitalManagement\Presentation\PresImage\NewUseRegSeq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tam\Documents\GitHub\HospitalManagement\Presentation\PresImage\NewUseRegSeqD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46201"/>
                    </a:xfrm>
                    <a:prstGeom prst="rect">
                      <a:avLst/>
                    </a:prstGeom>
                    <a:noFill/>
                    <a:ln>
                      <a:noFill/>
                    </a:ln>
                  </pic:spPr>
                </pic:pic>
              </a:graphicData>
            </a:graphic>
          </wp:inline>
        </w:drawing>
      </w:r>
    </w:p>
    <w:p w:rsidR="000A0054" w:rsidRDefault="000A0054" w:rsidP="00EE6B54">
      <w:pPr>
        <w:pStyle w:val="NoSpacing"/>
      </w:pPr>
    </w:p>
    <w:p w:rsidR="000A0054" w:rsidRDefault="000A0054" w:rsidP="00EE6B54">
      <w:pPr>
        <w:pStyle w:val="NoSpacing"/>
      </w:pPr>
    </w:p>
    <w:p w:rsidR="000A0054" w:rsidRDefault="000A0054" w:rsidP="00EE6B54">
      <w:pPr>
        <w:pStyle w:val="NoSpacing"/>
      </w:pPr>
    </w:p>
    <w:p w:rsidR="000A0054" w:rsidRDefault="000A0054" w:rsidP="00EE6B54">
      <w:pPr>
        <w:pStyle w:val="NoSpacing"/>
      </w:pPr>
    </w:p>
    <w:p w:rsidR="000A0054" w:rsidRPr="00431C00" w:rsidRDefault="000A0054" w:rsidP="00EE6B54">
      <w:pPr>
        <w:pStyle w:val="NoSpacing"/>
        <w:rPr>
          <w:rFonts w:ascii="Times New Roman" w:hAnsi="Times New Roman" w:cs="Times New Roman"/>
          <w:sz w:val="24"/>
          <w:szCs w:val="24"/>
        </w:rPr>
      </w:pPr>
    </w:p>
    <w:p w:rsidR="00431C00" w:rsidRDefault="00431C00" w:rsidP="00EE6B54">
      <w:pPr>
        <w:pStyle w:val="NoSpacing"/>
        <w:rPr>
          <w:rFonts w:ascii="Times New Roman" w:hAnsi="Times New Roman" w:cs="Times New Roman"/>
          <w:sz w:val="24"/>
          <w:szCs w:val="24"/>
        </w:rPr>
      </w:pPr>
    </w:p>
    <w:p w:rsidR="00094E70" w:rsidRPr="00431C00" w:rsidRDefault="00094E70" w:rsidP="00EE6B54">
      <w:pPr>
        <w:pStyle w:val="NoSpacing"/>
        <w:rPr>
          <w:rFonts w:ascii="Times New Roman" w:hAnsi="Times New Roman" w:cs="Times New Roman"/>
          <w:sz w:val="24"/>
          <w:szCs w:val="24"/>
        </w:rPr>
      </w:pPr>
      <w:r w:rsidRPr="00431C00">
        <w:rPr>
          <w:rFonts w:ascii="Times New Roman" w:hAnsi="Times New Roman" w:cs="Times New Roman"/>
          <w:sz w:val="24"/>
          <w:szCs w:val="24"/>
        </w:rPr>
        <w:t>Schedule Appointment Sequence Diagram:</w:t>
      </w:r>
    </w:p>
    <w:p w:rsidR="00094E70" w:rsidRDefault="000A0054" w:rsidP="00EE6B54">
      <w:pPr>
        <w:pStyle w:val="NoSpacing"/>
      </w:pPr>
      <w:r w:rsidRPr="000A0054">
        <w:rPr>
          <w:noProof/>
        </w:rPr>
        <w:drawing>
          <wp:inline distT="0" distB="0" distL="0" distR="0">
            <wp:extent cx="5943600" cy="3846201"/>
            <wp:effectExtent l="0" t="0" r="0" b="1905"/>
            <wp:docPr id="3" name="Picture 3" descr="C:\Users\Gautam\Documents\GitHub\HospitalManagement\Presentation\PresImage\SchedAptSeq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tam\Documents\GitHub\HospitalManagement\Presentation\PresImage\SchedAptSeqDi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46201"/>
                    </a:xfrm>
                    <a:prstGeom prst="rect">
                      <a:avLst/>
                    </a:prstGeom>
                    <a:noFill/>
                    <a:ln>
                      <a:noFill/>
                    </a:ln>
                  </pic:spPr>
                </pic:pic>
              </a:graphicData>
            </a:graphic>
          </wp:inline>
        </w:drawing>
      </w:r>
    </w:p>
    <w:p w:rsidR="000A0054" w:rsidRDefault="000A0054" w:rsidP="00EE6B54">
      <w:pPr>
        <w:pStyle w:val="NoSpacing"/>
      </w:pPr>
    </w:p>
    <w:p w:rsidR="00094E70" w:rsidRPr="00431C00" w:rsidRDefault="00094E70" w:rsidP="00EE6B54">
      <w:pPr>
        <w:pStyle w:val="NoSpacing"/>
        <w:rPr>
          <w:rFonts w:ascii="Times New Roman" w:hAnsi="Times New Roman" w:cs="Times New Roman"/>
          <w:sz w:val="24"/>
          <w:szCs w:val="24"/>
        </w:rPr>
      </w:pPr>
      <w:r w:rsidRPr="00431C00">
        <w:rPr>
          <w:rFonts w:ascii="Times New Roman" w:hAnsi="Times New Roman" w:cs="Times New Roman"/>
          <w:sz w:val="24"/>
          <w:szCs w:val="24"/>
        </w:rPr>
        <w:t>Doctor Appointment Sequence Diagram:</w:t>
      </w:r>
    </w:p>
    <w:p w:rsidR="00094E70" w:rsidRDefault="000A0054" w:rsidP="00EE6B54">
      <w:pPr>
        <w:pStyle w:val="NoSpacing"/>
      </w:pPr>
      <w:r w:rsidRPr="000A0054">
        <w:rPr>
          <w:noProof/>
        </w:rPr>
        <w:lastRenderedPageBreak/>
        <w:drawing>
          <wp:inline distT="0" distB="0" distL="0" distR="0">
            <wp:extent cx="5943600" cy="3846201"/>
            <wp:effectExtent l="0" t="0" r="0" b="1905"/>
            <wp:docPr id="4" name="Picture 4" descr="C:\Users\Gautam\Documents\GitHub\HospitalManagement\Presentation\PresImage\DocAptSeq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tam\Documents\GitHub\HospitalManagement\Presentation\PresImage\DocAptSeqD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46201"/>
                    </a:xfrm>
                    <a:prstGeom prst="rect">
                      <a:avLst/>
                    </a:prstGeom>
                    <a:noFill/>
                    <a:ln>
                      <a:noFill/>
                    </a:ln>
                  </pic:spPr>
                </pic:pic>
              </a:graphicData>
            </a:graphic>
          </wp:inline>
        </w:drawing>
      </w:r>
    </w:p>
    <w:p w:rsidR="000A0054" w:rsidRDefault="000A0054" w:rsidP="00EE6B54">
      <w:pPr>
        <w:pStyle w:val="NoSpacing"/>
      </w:pPr>
    </w:p>
    <w:p w:rsidR="00094E70" w:rsidRPr="00431C00" w:rsidRDefault="00094E70" w:rsidP="00EE6B54">
      <w:pPr>
        <w:pStyle w:val="NoSpacing"/>
        <w:rPr>
          <w:rFonts w:ascii="Times New Roman" w:hAnsi="Times New Roman" w:cs="Times New Roman"/>
          <w:sz w:val="24"/>
          <w:szCs w:val="24"/>
        </w:rPr>
      </w:pPr>
      <w:r w:rsidRPr="00431C00">
        <w:rPr>
          <w:rFonts w:ascii="Times New Roman" w:hAnsi="Times New Roman" w:cs="Times New Roman"/>
          <w:sz w:val="24"/>
          <w:szCs w:val="24"/>
        </w:rPr>
        <w:t>Pharmacy Sequence Diagram:</w:t>
      </w:r>
    </w:p>
    <w:p w:rsidR="00094E70" w:rsidRDefault="000A0054" w:rsidP="00C612F0">
      <w:pPr>
        <w:pStyle w:val="NoSpacing"/>
        <w:jc w:val="center"/>
      </w:pPr>
      <w:r w:rsidRPr="000A0054">
        <w:rPr>
          <w:noProof/>
        </w:rPr>
        <w:drawing>
          <wp:inline distT="0" distB="0" distL="0" distR="0">
            <wp:extent cx="4920569" cy="3835021"/>
            <wp:effectExtent l="0" t="0" r="0" b="0"/>
            <wp:docPr id="5" name="Picture 5" descr="C:\Users\Gautam\Documents\GitHub\HospitalManagement\Presentation\PresImage\Pharmac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tam\Documents\GitHub\HospitalManagement\Presentation\PresImage\Pharmacy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5955" cy="3847013"/>
                    </a:xfrm>
                    <a:prstGeom prst="rect">
                      <a:avLst/>
                    </a:prstGeom>
                    <a:noFill/>
                    <a:ln>
                      <a:noFill/>
                    </a:ln>
                  </pic:spPr>
                </pic:pic>
              </a:graphicData>
            </a:graphic>
          </wp:inline>
        </w:drawing>
      </w:r>
    </w:p>
    <w:p w:rsidR="000A0054" w:rsidRDefault="000A0054" w:rsidP="00C612F0">
      <w:pPr>
        <w:pStyle w:val="NoSpacing"/>
        <w:jc w:val="center"/>
      </w:pPr>
      <w:r w:rsidRPr="000A0054">
        <w:rPr>
          <w:noProof/>
        </w:rPr>
        <w:lastRenderedPageBreak/>
        <w:drawing>
          <wp:inline distT="0" distB="0" distL="0" distR="0">
            <wp:extent cx="4938080" cy="3848669"/>
            <wp:effectExtent l="0" t="0" r="0" b="0"/>
            <wp:docPr id="6" name="Picture 6" descr="C:\Users\Gautam\Documents\GitHub\HospitalManagement\Presentation\PresImage\Pharma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tam\Documents\GitHub\HospitalManagement\Presentation\PresImage\Pharmacy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008" cy="3867318"/>
                    </a:xfrm>
                    <a:prstGeom prst="rect">
                      <a:avLst/>
                    </a:prstGeom>
                    <a:noFill/>
                    <a:ln>
                      <a:noFill/>
                    </a:ln>
                  </pic:spPr>
                </pic:pic>
              </a:graphicData>
            </a:graphic>
          </wp:inline>
        </w:drawing>
      </w:r>
    </w:p>
    <w:p w:rsidR="000A0054" w:rsidRDefault="000A0054" w:rsidP="006639E3">
      <w:pPr>
        <w:pStyle w:val="NoSpacing"/>
        <w:jc w:val="center"/>
      </w:pPr>
      <w:r w:rsidRPr="000A0054">
        <w:rPr>
          <w:noProof/>
        </w:rPr>
        <w:drawing>
          <wp:inline distT="0" distB="0" distL="0" distR="0">
            <wp:extent cx="5008728" cy="3659301"/>
            <wp:effectExtent l="0" t="0" r="1905" b="0"/>
            <wp:docPr id="7" name="Picture 7" descr="C:\Users\Gautam\Documents\GitHub\HospitalManagement\Presentation\PresImage\Pharma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tam\Documents\GitHub\HospitalManagement\Presentation\PresImage\Pharmacy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7391" cy="3665630"/>
                    </a:xfrm>
                    <a:prstGeom prst="rect">
                      <a:avLst/>
                    </a:prstGeom>
                    <a:noFill/>
                    <a:ln>
                      <a:noFill/>
                    </a:ln>
                  </pic:spPr>
                </pic:pic>
              </a:graphicData>
            </a:graphic>
          </wp:inline>
        </w:drawing>
      </w:r>
    </w:p>
    <w:p w:rsidR="000A0054" w:rsidRDefault="000A0054" w:rsidP="00EE6B54">
      <w:pPr>
        <w:pStyle w:val="NoSpacing"/>
      </w:pPr>
    </w:p>
    <w:p w:rsidR="00094E70" w:rsidRPr="00431C00" w:rsidRDefault="00094E70" w:rsidP="00EE6B54">
      <w:pPr>
        <w:pStyle w:val="NoSpacing"/>
        <w:rPr>
          <w:rFonts w:ascii="Times New Roman" w:hAnsi="Times New Roman" w:cs="Times New Roman"/>
          <w:sz w:val="24"/>
          <w:szCs w:val="24"/>
        </w:rPr>
      </w:pPr>
      <w:r w:rsidRPr="00431C00">
        <w:rPr>
          <w:rFonts w:ascii="Times New Roman" w:hAnsi="Times New Roman" w:cs="Times New Roman"/>
          <w:sz w:val="24"/>
          <w:szCs w:val="24"/>
        </w:rPr>
        <w:t>Invoice Sequence Diagram:</w:t>
      </w:r>
    </w:p>
    <w:p w:rsidR="00105056" w:rsidRDefault="000A0054" w:rsidP="00EE6B54">
      <w:pPr>
        <w:pStyle w:val="NoSpacing"/>
      </w:pPr>
      <w:r w:rsidRPr="000A0054">
        <w:rPr>
          <w:noProof/>
        </w:rPr>
        <w:lastRenderedPageBreak/>
        <w:drawing>
          <wp:inline distT="0" distB="0" distL="0" distR="0">
            <wp:extent cx="5943600" cy="3846201"/>
            <wp:effectExtent l="0" t="0" r="0" b="1905"/>
            <wp:docPr id="8" name="Picture 8" descr="C:\Users\Gautam\Documents\GitHub\HospitalManagement\Presentation\PresImage\InvSeq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tam\Documents\GitHub\HospitalManagement\Presentation\PresImage\InvSeqD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6201"/>
                    </a:xfrm>
                    <a:prstGeom prst="rect">
                      <a:avLst/>
                    </a:prstGeom>
                    <a:noFill/>
                    <a:ln>
                      <a:noFill/>
                    </a:ln>
                  </pic:spPr>
                </pic:pic>
              </a:graphicData>
            </a:graphic>
          </wp:inline>
        </w:drawing>
      </w:r>
    </w:p>
    <w:p w:rsidR="00105056" w:rsidRDefault="00105056">
      <w:r>
        <w:br w:type="page"/>
      </w:r>
    </w:p>
    <w:p w:rsidR="002A444B" w:rsidRDefault="002A444B">
      <w:pPr>
        <w:rPr>
          <w:rFonts w:ascii="Times New Roman" w:hAnsi="Times New Roman" w:cs="Times New Roman"/>
          <w:b/>
          <w:u w:val="single"/>
        </w:rPr>
      </w:pPr>
      <w:r w:rsidRPr="00E07099">
        <w:rPr>
          <w:rFonts w:ascii="Times New Roman" w:hAnsi="Times New Roman" w:cs="Times New Roman"/>
          <w:noProof/>
          <w:sz w:val="24"/>
          <w:szCs w:val="24"/>
        </w:rPr>
        <w:lastRenderedPageBreak/>
        <w:drawing>
          <wp:inline distT="0" distB="0" distL="0" distR="0" wp14:anchorId="09A553FD" wp14:editId="2693D4F2">
            <wp:extent cx="5943600" cy="3388487"/>
            <wp:effectExtent l="0" t="0" r="0" b="2540"/>
            <wp:docPr id="12" name="Picture 12" descr="C:\Users\Gautam\Documents\GitHub\HospitalManagem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tam\Documents\GitHub\HospitalManagement\class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88487"/>
                    </a:xfrm>
                    <a:prstGeom prst="rect">
                      <a:avLst/>
                    </a:prstGeom>
                    <a:noFill/>
                    <a:ln>
                      <a:noFill/>
                    </a:ln>
                  </pic:spPr>
                </pic:pic>
              </a:graphicData>
            </a:graphic>
          </wp:inline>
        </w:drawing>
      </w:r>
    </w:p>
    <w:p w:rsidR="002A444B" w:rsidRDefault="002A444B" w:rsidP="002A444B">
      <w:pPr>
        <w:rPr>
          <w:rFonts w:ascii="Times New Roman" w:hAnsi="Times New Roman" w:cs="Times New Roman"/>
          <w:b/>
          <w:sz w:val="24"/>
          <w:szCs w:val="24"/>
          <w:u w:val="single"/>
        </w:rPr>
      </w:pPr>
      <w:r>
        <w:rPr>
          <w:rFonts w:ascii="Times New Roman" w:eastAsia="Times New Roman" w:hAnsi="Times New Roman" w:cs="Times New Roman"/>
          <w:b/>
          <w:bCs/>
          <w:color w:val="000000"/>
          <w:sz w:val="36"/>
          <w:szCs w:val="36"/>
        </w:rPr>
        <w:t>Application Objects Rationale:</w:t>
      </w:r>
    </w:p>
    <w:p w:rsidR="002A444B" w:rsidRPr="00561EB0" w:rsidRDefault="002A444B" w:rsidP="002A444B">
      <w:pPr>
        <w:rPr>
          <w:rFonts w:ascii="Times New Roman" w:hAnsi="Times New Roman" w:cs="Times New Roman"/>
          <w:b/>
          <w:sz w:val="24"/>
          <w:szCs w:val="24"/>
          <w:u w:val="single"/>
        </w:rPr>
      </w:pPr>
      <w:r w:rsidRPr="00561EB0">
        <w:rPr>
          <w:rFonts w:ascii="Times New Roman" w:hAnsi="Times New Roman" w:cs="Times New Roman"/>
          <w:b/>
          <w:sz w:val="24"/>
          <w:szCs w:val="24"/>
          <w:u w:val="single"/>
        </w:rPr>
        <w:t>Schedule Appointment</w:t>
      </w:r>
    </w:p>
    <w:p w:rsidR="002A444B" w:rsidRDefault="002A444B" w:rsidP="002A444B">
      <w:pPr>
        <w:pStyle w:val="ListParagraph"/>
        <w:numPr>
          <w:ilvl w:val="0"/>
          <w:numId w:val="8"/>
        </w:numPr>
        <w:spacing w:after="200" w:line="276" w:lineRule="auto"/>
        <w:rPr>
          <w:rFonts w:ascii="Times New Roman" w:hAnsi="Times New Roman" w:cs="Times New Roman"/>
        </w:rPr>
      </w:pPr>
      <w:r w:rsidRPr="006160FA">
        <w:rPr>
          <w:rFonts w:ascii="Times New Roman" w:hAnsi="Times New Roman" w:cs="Times New Roman"/>
          <w:i/>
        </w:rPr>
        <w:t>Patient ID:</w:t>
      </w:r>
      <w:r>
        <w:rPr>
          <w:rFonts w:ascii="Times New Roman" w:hAnsi="Times New Roman" w:cs="Times New Roman"/>
        </w:rPr>
        <w:t xml:space="preserve"> Required for identification of each patient in the database</w:t>
      </w:r>
    </w:p>
    <w:p w:rsidR="002A444B" w:rsidRDefault="002A444B" w:rsidP="002A444B">
      <w:pPr>
        <w:pStyle w:val="ListParagraph"/>
        <w:numPr>
          <w:ilvl w:val="0"/>
          <w:numId w:val="8"/>
        </w:numPr>
        <w:spacing w:after="200" w:line="276" w:lineRule="auto"/>
        <w:rPr>
          <w:rFonts w:ascii="Times New Roman" w:hAnsi="Times New Roman" w:cs="Times New Roman"/>
        </w:rPr>
      </w:pPr>
      <w:r w:rsidRPr="006160FA">
        <w:rPr>
          <w:rFonts w:ascii="Times New Roman" w:hAnsi="Times New Roman" w:cs="Times New Roman"/>
          <w:i/>
        </w:rPr>
        <w:t>Patient Name:</w:t>
      </w:r>
      <w:r>
        <w:rPr>
          <w:rFonts w:ascii="Times New Roman" w:hAnsi="Times New Roman" w:cs="Times New Roman"/>
        </w:rPr>
        <w:t xml:space="preserve"> Required information for scheduling and documentation purposes</w:t>
      </w:r>
    </w:p>
    <w:p w:rsidR="002A444B" w:rsidRDefault="002A444B" w:rsidP="002A444B">
      <w:pPr>
        <w:pStyle w:val="ListParagraph"/>
        <w:numPr>
          <w:ilvl w:val="0"/>
          <w:numId w:val="8"/>
        </w:numPr>
        <w:spacing w:after="200" w:line="276" w:lineRule="auto"/>
        <w:rPr>
          <w:rFonts w:ascii="Times New Roman" w:hAnsi="Times New Roman" w:cs="Times New Roman"/>
        </w:rPr>
      </w:pPr>
      <w:r w:rsidRPr="006160FA">
        <w:rPr>
          <w:rFonts w:ascii="Times New Roman" w:hAnsi="Times New Roman" w:cs="Times New Roman"/>
          <w:i/>
        </w:rPr>
        <w:t>Doctor:</w:t>
      </w:r>
      <w:r>
        <w:rPr>
          <w:rFonts w:ascii="Times New Roman" w:hAnsi="Times New Roman" w:cs="Times New Roman"/>
        </w:rPr>
        <w:t xml:space="preserve"> Required information so patient gets the doctor they want</w:t>
      </w:r>
    </w:p>
    <w:p w:rsidR="002A444B" w:rsidRDefault="002A444B" w:rsidP="002A444B">
      <w:pPr>
        <w:pStyle w:val="ListParagraph"/>
        <w:numPr>
          <w:ilvl w:val="0"/>
          <w:numId w:val="8"/>
        </w:numPr>
        <w:spacing w:after="200" w:line="276" w:lineRule="auto"/>
        <w:rPr>
          <w:rFonts w:ascii="Times New Roman" w:hAnsi="Times New Roman" w:cs="Times New Roman"/>
        </w:rPr>
      </w:pPr>
      <w:r w:rsidRPr="006160FA">
        <w:rPr>
          <w:rFonts w:ascii="Times New Roman" w:hAnsi="Times New Roman" w:cs="Times New Roman"/>
          <w:i/>
        </w:rPr>
        <w:t>Date:</w:t>
      </w:r>
      <w:r>
        <w:rPr>
          <w:rFonts w:ascii="Times New Roman" w:hAnsi="Times New Roman" w:cs="Times New Roman"/>
        </w:rPr>
        <w:t xml:space="preserve"> Required information for patient and doctor for scheduling purposes</w:t>
      </w:r>
    </w:p>
    <w:p w:rsidR="002A444B" w:rsidRDefault="002A444B" w:rsidP="002A444B">
      <w:pPr>
        <w:pStyle w:val="ListParagraph"/>
        <w:numPr>
          <w:ilvl w:val="0"/>
          <w:numId w:val="8"/>
        </w:numPr>
        <w:spacing w:after="200" w:line="276" w:lineRule="auto"/>
        <w:rPr>
          <w:rFonts w:ascii="Times New Roman" w:hAnsi="Times New Roman" w:cs="Times New Roman"/>
        </w:rPr>
      </w:pPr>
      <w:r w:rsidRPr="006160FA">
        <w:rPr>
          <w:rFonts w:ascii="Times New Roman" w:hAnsi="Times New Roman" w:cs="Times New Roman"/>
          <w:i/>
        </w:rPr>
        <w:t>Time:</w:t>
      </w:r>
      <w:r>
        <w:rPr>
          <w:rFonts w:ascii="Times New Roman" w:hAnsi="Times New Roman" w:cs="Times New Roman"/>
        </w:rPr>
        <w:t xml:space="preserve"> Required information for patient and doctor for scheduling purposes</w:t>
      </w:r>
    </w:p>
    <w:p w:rsidR="002A444B" w:rsidRDefault="002A444B" w:rsidP="002A444B">
      <w:pPr>
        <w:pStyle w:val="ListParagraph"/>
        <w:numPr>
          <w:ilvl w:val="0"/>
          <w:numId w:val="8"/>
        </w:numPr>
        <w:spacing w:after="200" w:line="276" w:lineRule="auto"/>
        <w:rPr>
          <w:rFonts w:ascii="Times New Roman" w:hAnsi="Times New Roman" w:cs="Times New Roman"/>
        </w:rPr>
      </w:pPr>
      <w:r w:rsidRPr="006160FA">
        <w:rPr>
          <w:rFonts w:ascii="Times New Roman" w:hAnsi="Times New Roman" w:cs="Times New Roman"/>
          <w:i/>
        </w:rPr>
        <w:t>Reason for Visit:</w:t>
      </w:r>
      <w:r>
        <w:rPr>
          <w:rFonts w:ascii="Times New Roman" w:hAnsi="Times New Roman" w:cs="Times New Roman"/>
        </w:rPr>
        <w:t xml:space="preserve"> Useful information for the doctor to know before appointment</w:t>
      </w:r>
    </w:p>
    <w:p w:rsidR="002A444B" w:rsidRPr="00561EB0" w:rsidRDefault="002A444B" w:rsidP="002A444B">
      <w:pPr>
        <w:rPr>
          <w:rFonts w:ascii="Times New Roman" w:hAnsi="Times New Roman" w:cs="Times New Roman"/>
          <w:b/>
          <w:sz w:val="24"/>
          <w:szCs w:val="24"/>
          <w:u w:val="single"/>
        </w:rPr>
      </w:pPr>
      <w:r w:rsidRPr="00561EB0">
        <w:rPr>
          <w:rFonts w:ascii="Times New Roman" w:hAnsi="Times New Roman" w:cs="Times New Roman"/>
          <w:b/>
          <w:sz w:val="24"/>
          <w:szCs w:val="24"/>
          <w:u w:val="single"/>
        </w:rPr>
        <w:t>New Staff Info</w:t>
      </w:r>
    </w:p>
    <w:p w:rsidR="002A444B" w:rsidRDefault="002A444B" w:rsidP="002A444B">
      <w:pPr>
        <w:pStyle w:val="ListParagraph"/>
        <w:numPr>
          <w:ilvl w:val="0"/>
          <w:numId w:val="9"/>
        </w:numPr>
        <w:spacing w:after="200" w:line="276" w:lineRule="auto"/>
        <w:rPr>
          <w:rFonts w:ascii="Times New Roman" w:hAnsi="Times New Roman" w:cs="Times New Roman"/>
        </w:rPr>
      </w:pPr>
      <w:r w:rsidRPr="006160FA">
        <w:rPr>
          <w:rFonts w:ascii="Times New Roman" w:hAnsi="Times New Roman" w:cs="Times New Roman"/>
          <w:i/>
        </w:rPr>
        <w:t>Staff ID:</w:t>
      </w:r>
      <w:r>
        <w:rPr>
          <w:rFonts w:ascii="Times New Roman" w:hAnsi="Times New Roman" w:cs="Times New Roman"/>
        </w:rPr>
        <w:t xml:space="preserve"> Required for identification of staff member in the database</w:t>
      </w:r>
    </w:p>
    <w:p w:rsidR="002A444B" w:rsidRDefault="002A444B" w:rsidP="002A444B">
      <w:pPr>
        <w:pStyle w:val="ListParagraph"/>
        <w:numPr>
          <w:ilvl w:val="0"/>
          <w:numId w:val="9"/>
        </w:numPr>
        <w:spacing w:after="200" w:line="276" w:lineRule="auto"/>
        <w:rPr>
          <w:rFonts w:ascii="Times New Roman" w:hAnsi="Times New Roman" w:cs="Times New Roman"/>
        </w:rPr>
      </w:pPr>
      <w:r w:rsidRPr="006160FA">
        <w:rPr>
          <w:rFonts w:ascii="Times New Roman" w:hAnsi="Times New Roman" w:cs="Times New Roman"/>
          <w:i/>
        </w:rPr>
        <w:t>Staff Name:</w:t>
      </w:r>
      <w:r>
        <w:rPr>
          <w:rFonts w:ascii="Times New Roman" w:hAnsi="Times New Roman" w:cs="Times New Roman"/>
        </w:rPr>
        <w:t xml:space="preserve"> Required information for documentation purposes</w:t>
      </w:r>
    </w:p>
    <w:p w:rsidR="002A444B" w:rsidRDefault="002A444B" w:rsidP="002A444B">
      <w:pPr>
        <w:pStyle w:val="ListParagraph"/>
        <w:numPr>
          <w:ilvl w:val="0"/>
          <w:numId w:val="9"/>
        </w:numPr>
        <w:spacing w:after="200" w:line="276" w:lineRule="auto"/>
        <w:rPr>
          <w:rFonts w:ascii="Times New Roman" w:hAnsi="Times New Roman" w:cs="Times New Roman"/>
        </w:rPr>
      </w:pPr>
      <w:r w:rsidRPr="006160FA">
        <w:rPr>
          <w:rFonts w:ascii="Times New Roman" w:hAnsi="Times New Roman" w:cs="Times New Roman"/>
          <w:i/>
        </w:rPr>
        <w:t>Staff Type:</w:t>
      </w:r>
      <w:r>
        <w:rPr>
          <w:rFonts w:ascii="Times New Roman" w:hAnsi="Times New Roman" w:cs="Times New Roman"/>
        </w:rPr>
        <w:t xml:space="preserve"> Whether the staff is a doctor or other member, useful for update staff info</w:t>
      </w:r>
    </w:p>
    <w:p w:rsidR="002A444B" w:rsidRDefault="002A444B" w:rsidP="002A444B">
      <w:pPr>
        <w:pStyle w:val="ListParagraph"/>
        <w:numPr>
          <w:ilvl w:val="0"/>
          <w:numId w:val="9"/>
        </w:numPr>
        <w:spacing w:after="200" w:line="276" w:lineRule="auto"/>
        <w:rPr>
          <w:rFonts w:ascii="Times New Roman" w:hAnsi="Times New Roman" w:cs="Times New Roman"/>
        </w:rPr>
      </w:pPr>
      <w:r w:rsidRPr="006160FA">
        <w:rPr>
          <w:rFonts w:ascii="Times New Roman" w:hAnsi="Times New Roman" w:cs="Times New Roman"/>
          <w:i/>
        </w:rPr>
        <w:t>Date of Birth:</w:t>
      </w:r>
      <w:r>
        <w:rPr>
          <w:rFonts w:ascii="Times New Roman" w:hAnsi="Times New Roman" w:cs="Times New Roman"/>
        </w:rPr>
        <w:t xml:space="preserve"> Useful information for patients to have when choosing a doctor</w:t>
      </w:r>
    </w:p>
    <w:p w:rsidR="002A444B" w:rsidRDefault="002A444B" w:rsidP="002A444B">
      <w:pPr>
        <w:pStyle w:val="ListParagraph"/>
        <w:numPr>
          <w:ilvl w:val="0"/>
          <w:numId w:val="9"/>
        </w:numPr>
        <w:spacing w:after="200" w:line="276" w:lineRule="auto"/>
        <w:rPr>
          <w:rFonts w:ascii="Times New Roman" w:hAnsi="Times New Roman" w:cs="Times New Roman"/>
        </w:rPr>
      </w:pPr>
      <w:r w:rsidRPr="006160FA">
        <w:rPr>
          <w:rFonts w:ascii="Times New Roman" w:hAnsi="Times New Roman" w:cs="Times New Roman"/>
          <w:i/>
        </w:rPr>
        <w:t>Age:</w:t>
      </w:r>
      <w:r>
        <w:rPr>
          <w:rFonts w:ascii="Times New Roman" w:hAnsi="Times New Roman" w:cs="Times New Roman"/>
        </w:rPr>
        <w:t xml:space="preserve"> Useful information for patients to have when choosing a doctor</w:t>
      </w:r>
    </w:p>
    <w:p w:rsidR="002A444B" w:rsidRDefault="002A444B" w:rsidP="002A444B">
      <w:pPr>
        <w:pStyle w:val="ListParagraph"/>
        <w:numPr>
          <w:ilvl w:val="0"/>
          <w:numId w:val="9"/>
        </w:numPr>
        <w:spacing w:after="200" w:line="276" w:lineRule="auto"/>
        <w:rPr>
          <w:rFonts w:ascii="Times New Roman" w:hAnsi="Times New Roman" w:cs="Times New Roman"/>
        </w:rPr>
      </w:pPr>
      <w:r w:rsidRPr="006160FA">
        <w:rPr>
          <w:rFonts w:ascii="Times New Roman" w:hAnsi="Times New Roman" w:cs="Times New Roman"/>
          <w:i/>
        </w:rPr>
        <w:t>Gender:</w:t>
      </w:r>
      <w:r>
        <w:rPr>
          <w:rFonts w:ascii="Times New Roman" w:hAnsi="Times New Roman" w:cs="Times New Roman"/>
        </w:rPr>
        <w:t xml:space="preserve"> Useful information for patients to have when choosing a doctor</w:t>
      </w:r>
    </w:p>
    <w:p w:rsidR="002A444B" w:rsidRDefault="002A444B" w:rsidP="002A444B">
      <w:pPr>
        <w:pStyle w:val="ListParagraph"/>
        <w:numPr>
          <w:ilvl w:val="0"/>
          <w:numId w:val="9"/>
        </w:numPr>
        <w:spacing w:after="200" w:line="276" w:lineRule="auto"/>
        <w:rPr>
          <w:rFonts w:ascii="Times New Roman" w:hAnsi="Times New Roman" w:cs="Times New Roman"/>
        </w:rPr>
      </w:pPr>
      <w:r w:rsidRPr="006160FA">
        <w:rPr>
          <w:rFonts w:ascii="Times New Roman" w:hAnsi="Times New Roman" w:cs="Times New Roman"/>
          <w:i/>
        </w:rPr>
        <w:t>Contact Number:</w:t>
      </w:r>
      <w:r>
        <w:rPr>
          <w:rFonts w:ascii="Times New Roman" w:hAnsi="Times New Roman" w:cs="Times New Roman"/>
        </w:rPr>
        <w:t xml:space="preserve"> For other staff members to reach this staff member</w:t>
      </w:r>
    </w:p>
    <w:p w:rsidR="002A444B" w:rsidRPr="00561EB0" w:rsidRDefault="002A444B" w:rsidP="002A444B">
      <w:pPr>
        <w:rPr>
          <w:rFonts w:ascii="Times New Roman" w:hAnsi="Times New Roman" w:cs="Times New Roman"/>
          <w:b/>
          <w:sz w:val="24"/>
          <w:szCs w:val="24"/>
          <w:u w:val="single"/>
        </w:rPr>
      </w:pPr>
      <w:r w:rsidRPr="00561EB0">
        <w:rPr>
          <w:rFonts w:ascii="Times New Roman" w:hAnsi="Times New Roman" w:cs="Times New Roman"/>
          <w:b/>
          <w:sz w:val="24"/>
          <w:szCs w:val="24"/>
          <w:u w:val="single"/>
        </w:rPr>
        <w:t>Update Staff Info</w:t>
      </w:r>
    </w:p>
    <w:p w:rsidR="002A444B" w:rsidRDefault="002A444B" w:rsidP="002A444B">
      <w:pPr>
        <w:pStyle w:val="ListParagraph"/>
        <w:numPr>
          <w:ilvl w:val="0"/>
          <w:numId w:val="10"/>
        </w:numPr>
        <w:spacing w:after="200" w:line="276" w:lineRule="auto"/>
        <w:rPr>
          <w:rFonts w:ascii="Times New Roman" w:hAnsi="Times New Roman" w:cs="Times New Roman"/>
        </w:rPr>
      </w:pPr>
      <w:r w:rsidRPr="006160FA">
        <w:rPr>
          <w:rFonts w:ascii="Times New Roman" w:hAnsi="Times New Roman" w:cs="Times New Roman"/>
          <w:i/>
        </w:rPr>
        <w:t>List of Appointments:</w:t>
      </w:r>
      <w:r>
        <w:rPr>
          <w:rFonts w:ascii="Times New Roman" w:hAnsi="Times New Roman" w:cs="Times New Roman"/>
        </w:rPr>
        <w:t xml:space="preserve"> Required so there is no overlap in scheduling appointments</w:t>
      </w:r>
    </w:p>
    <w:p w:rsidR="002A444B" w:rsidRDefault="002A444B" w:rsidP="002A444B">
      <w:pPr>
        <w:pStyle w:val="ListParagraph"/>
        <w:numPr>
          <w:ilvl w:val="0"/>
          <w:numId w:val="10"/>
        </w:numPr>
        <w:spacing w:after="200" w:line="276" w:lineRule="auto"/>
        <w:rPr>
          <w:rFonts w:ascii="Times New Roman" w:hAnsi="Times New Roman" w:cs="Times New Roman"/>
        </w:rPr>
      </w:pPr>
      <w:r w:rsidRPr="006160FA">
        <w:rPr>
          <w:rFonts w:ascii="Times New Roman" w:hAnsi="Times New Roman" w:cs="Times New Roman"/>
          <w:i/>
        </w:rPr>
        <w:lastRenderedPageBreak/>
        <w:t xml:space="preserve">List of Medicines Prescribed: </w:t>
      </w:r>
      <w:r>
        <w:rPr>
          <w:rFonts w:ascii="Times New Roman" w:hAnsi="Times New Roman" w:cs="Times New Roman"/>
        </w:rPr>
        <w:t>Useful information to have, some patients like to know</w:t>
      </w:r>
    </w:p>
    <w:p w:rsidR="002A444B" w:rsidRPr="00561EB0" w:rsidRDefault="002A444B" w:rsidP="002A444B">
      <w:pPr>
        <w:rPr>
          <w:rFonts w:ascii="Times New Roman" w:hAnsi="Times New Roman" w:cs="Times New Roman"/>
          <w:b/>
          <w:sz w:val="24"/>
          <w:szCs w:val="24"/>
          <w:u w:val="single"/>
        </w:rPr>
      </w:pPr>
      <w:r w:rsidRPr="00561EB0">
        <w:rPr>
          <w:rFonts w:ascii="Times New Roman" w:hAnsi="Times New Roman" w:cs="Times New Roman"/>
          <w:b/>
          <w:sz w:val="24"/>
          <w:szCs w:val="24"/>
          <w:u w:val="single"/>
        </w:rPr>
        <w:t>Patient Info</w:t>
      </w:r>
    </w:p>
    <w:p w:rsidR="002A444B" w:rsidRPr="006160FA" w:rsidRDefault="002A444B" w:rsidP="002A444B">
      <w:pPr>
        <w:pStyle w:val="ListParagraph"/>
        <w:numPr>
          <w:ilvl w:val="0"/>
          <w:numId w:val="8"/>
        </w:numPr>
        <w:spacing w:after="200" w:line="276" w:lineRule="auto"/>
        <w:rPr>
          <w:rFonts w:ascii="Times New Roman" w:hAnsi="Times New Roman" w:cs="Times New Roman"/>
        </w:rPr>
      </w:pPr>
      <w:r w:rsidRPr="006160FA">
        <w:rPr>
          <w:rFonts w:ascii="Times New Roman" w:hAnsi="Times New Roman" w:cs="Times New Roman"/>
          <w:i/>
        </w:rPr>
        <w:t>Patient Name:</w:t>
      </w:r>
      <w:r>
        <w:rPr>
          <w:rFonts w:ascii="Times New Roman" w:hAnsi="Times New Roman" w:cs="Times New Roman"/>
        </w:rPr>
        <w:t xml:space="preserve"> Required information for scheduling and documentation purposes</w:t>
      </w:r>
    </w:p>
    <w:p w:rsidR="002A444B" w:rsidRDefault="002A444B" w:rsidP="002A444B">
      <w:pPr>
        <w:pStyle w:val="ListParagraph"/>
        <w:numPr>
          <w:ilvl w:val="0"/>
          <w:numId w:val="11"/>
        </w:numPr>
        <w:spacing w:after="200" w:line="276" w:lineRule="auto"/>
        <w:rPr>
          <w:rFonts w:ascii="Times New Roman" w:hAnsi="Times New Roman" w:cs="Times New Roman"/>
        </w:rPr>
      </w:pPr>
      <w:r w:rsidRPr="006160FA">
        <w:rPr>
          <w:rFonts w:ascii="Times New Roman" w:hAnsi="Times New Roman" w:cs="Times New Roman"/>
          <w:i/>
        </w:rPr>
        <w:t>Patient ID:</w:t>
      </w:r>
      <w:r>
        <w:rPr>
          <w:rFonts w:ascii="Times New Roman" w:hAnsi="Times New Roman" w:cs="Times New Roman"/>
        </w:rPr>
        <w:t xml:space="preserve"> Required for identification of each patient in the database</w:t>
      </w:r>
    </w:p>
    <w:p w:rsidR="002A444B" w:rsidRDefault="002A444B" w:rsidP="002A444B">
      <w:pPr>
        <w:pStyle w:val="ListParagraph"/>
        <w:numPr>
          <w:ilvl w:val="0"/>
          <w:numId w:val="11"/>
        </w:numPr>
        <w:spacing w:after="200" w:line="276" w:lineRule="auto"/>
        <w:rPr>
          <w:rFonts w:ascii="Times New Roman" w:hAnsi="Times New Roman" w:cs="Times New Roman"/>
        </w:rPr>
      </w:pPr>
      <w:r w:rsidRPr="006160FA">
        <w:rPr>
          <w:rFonts w:ascii="Times New Roman" w:hAnsi="Times New Roman" w:cs="Times New Roman"/>
          <w:i/>
        </w:rPr>
        <w:t>Age:</w:t>
      </w:r>
      <w:r>
        <w:rPr>
          <w:rFonts w:ascii="Times New Roman" w:hAnsi="Times New Roman" w:cs="Times New Roman"/>
        </w:rPr>
        <w:t xml:space="preserve"> Useful information for doctors to know when treating patients</w:t>
      </w:r>
    </w:p>
    <w:p w:rsidR="002A444B" w:rsidRDefault="002A444B" w:rsidP="002A444B">
      <w:pPr>
        <w:pStyle w:val="ListParagraph"/>
        <w:numPr>
          <w:ilvl w:val="0"/>
          <w:numId w:val="11"/>
        </w:numPr>
        <w:spacing w:after="200" w:line="276" w:lineRule="auto"/>
        <w:rPr>
          <w:rFonts w:ascii="Times New Roman" w:hAnsi="Times New Roman" w:cs="Times New Roman"/>
        </w:rPr>
      </w:pPr>
      <w:r w:rsidRPr="006160FA">
        <w:rPr>
          <w:rFonts w:ascii="Times New Roman" w:hAnsi="Times New Roman" w:cs="Times New Roman"/>
          <w:i/>
        </w:rPr>
        <w:t>Contact Number:</w:t>
      </w:r>
      <w:r>
        <w:rPr>
          <w:rFonts w:ascii="Times New Roman" w:hAnsi="Times New Roman" w:cs="Times New Roman"/>
        </w:rPr>
        <w:t xml:space="preserve"> Required in case staff members need to reach the patient</w:t>
      </w:r>
    </w:p>
    <w:p w:rsidR="002A444B" w:rsidRDefault="002A444B" w:rsidP="002A444B">
      <w:pPr>
        <w:pStyle w:val="ListParagraph"/>
        <w:numPr>
          <w:ilvl w:val="0"/>
          <w:numId w:val="11"/>
        </w:numPr>
        <w:spacing w:after="200" w:line="276" w:lineRule="auto"/>
        <w:rPr>
          <w:rFonts w:ascii="Times New Roman" w:hAnsi="Times New Roman" w:cs="Times New Roman"/>
        </w:rPr>
      </w:pPr>
      <w:r w:rsidRPr="006160FA">
        <w:rPr>
          <w:rFonts w:ascii="Times New Roman" w:hAnsi="Times New Roman" w:cs="Times New Roman"/>
          <w:i/>
        </w:rPr>
        <w:t>Reason for Visit:</w:t>
      </w:r>
      <w:r>
        <w:rPr>
          <w:rFonts w:ascii="Times New Roman" w:hAnsi="Times New Roman" w:cs="Times New Roman"/>
        </w:rPr>
        <w:t xml:space="preserve"> Useful information for the doctor to know before appointment</w:t>
      </w:r>
    </w:p>
    <w:p w:rsidR="002A444B" w:rsidRPr="00561EB0" w:rsidRDefault="002A444B" w:rsidP="002A444B">
      <w:pPr>
        <w:rPr>
          <w:rFonts w:ascii="Times New Roman" w:hAnsi="Times New Roman" w:cs="Times New Roman"/>
          <w:b/>
          <w:sz w:val="24"/>
          <w:szCs w:val="24"/>
          <w:u w:val="single"/>
        </w:rPr>
      </w:pPr>
      <w:r w:rsidRPr="00561EB0">
        <w:rPr>
          <w:rFonts w:ascii="Times New Roman" w:hAnsi="Times New Roman" w:cs="Times New Roman"/>
          <w:b/>
          <w:sz w:val="24"/>
          <w:szCs w:val="24"/>
          <w:u w:val="single"/>
        </w:rPr>
        <w:t>Pharmacy</w:t>
      </w:r>
    </w:p>
    <w:p w:rsidR="002A444B" w:rsidRDefault="002A444B" w:rsidP="002A444B">
      <w:pPr>
        <w:pStyle w:val="ListParagraph"/>
        <w:numPr>
          <w:ilvl w:val="0"/>
          <w:numId w:val="12"/>
        </w:numPr>
        <w:spacing w:after="200" w:line="276" w:lineRule="auto"/>
        <w:rPr>
          <w:rFonts w:ascii="Times New Roman" w:hAnsi="Times New Roman" w:cs="Times New Roman"/>
        </w:rPr>
      </w:pPr>
      <w:r w:rsidRPr="000A3020">
        <w:rPr>
          <w:rFonts w:ascii="Times New Roman" w:hAnsi="Times New Roman" w:cs="Times New Roman"/>
          <w:i/>
        </w:rPr>
        <w:t>Medicine ID:</w:t>
      </w:r>
      <w:r>
        <w:rPr>
          <w:rFonts w:ascii="Times New Roman" w:hAnsi="Times New Roman" w:cs="Times New Roman"/>
        </w:rPr>
        <w:t xml:space="preserve"> Required information for identification of medicine in the database</w:t>
      </w:r>
    </w:p>
    <w:p w:rsidR="002A444B" w:rsidRDefault="002A444B" w:rsidP="002A444B">
      <w:pPr>
        <w:pStyle w:val="ListParagraph"/>
        <w:numPr>
          <w:ilvl w:val="0"/>
          <w:numId w:val="12"/>
        </w:numPr>
        <w:spacing w:after="200" w:line="276" w:lineRule="auto"/>
        <w:rPr>
          <w:rFonts w:ascii="Times New Roman" w:hAnsi="Times New Roman" w:cs="Times New Roman"/>
        </w:rPr>
      </w:pPr>
      <w:r w:rsidRPr="000A3020">
        <w:rPr>
          <w:rFonts w:ascii="Times New Roman" w:hAnsi="Times New Roman" w:cs="Times New Roman"/>
          <w:i/>
        </w:rPr>
        <w:t>Medicine Name:</w:t>
      </w:r>
      <w:r>
        <w:rPr>
          <w:rFonts w:ascii="Times New Roman" w:hAnsi="Times New Roman" w:cs="Times New Roman"/>
        </w:rPr>
        <w:t xml:space="preserve"> Required information for documentation purposes</w:t>
      </w:r>
    </w:p>
    <w:p w:rsidR="002A444B" w:rsidRDefault="002A444B" w:rsidP="002A444B">
      <w:pPr>
        <w:pStyle w:val="ListParagraph"/>
        <w:numPr>
          <w:ilvl w:val="0"/>
          <w:numId w:val="12"/>
        </w:numPr>
        <w:spacing w:after="200" w:line="276" w:lineRule="auto"/>
        <w:rPr>
          <w:rFonts w:ascii="Times New Roman" w:hAnsi="Times New Roman" w:cs="Times New Roman"/>
        </w:rPr>
      </w:pPr>
      <w:r w:rsidRPr="000A3020">
        <w:rPr>
          <w:rFonts w:ascii="Times New Roman" w:hAnsi="Times New Roman" w:cs="Times New Roman"/>
          <w:i/>
        </w:rPr>
        <w:t>Quantity:</w:t>
      </w:r>
      <w:r>
        <w:rPr>
          <w:rFonts w:ascii="Times New Roman" w:hAnsi="Times New Roman" w:cs="Times New Roman"/>
        </w:rPr>
        <w:t xml:space="preserve"> Required information in order to maintain supply</w:t>
      </w:r>
    </w:p>
    <w:p w:rsidR="002A444B" w:rsidRDefault="002A444B" w:rsidP="002A444B">
      <w:pPr>
        <w:pStyle w:val="ListParagraph"/>
        <w:numPr>
          <w:ilvl w:val="0"/>
          <w:numId w:val="12"/>
        </w:numPr>
        <w:spacing w:after="200" w:line="276" w:lineRule="auto"/>
        <w:rPr>
          <w:rFonts w:ascii="Times New Roman" w:hAnsi="Times New Roman" w:cs="Times New Roman"/>
        </w:rPr>
      </w:pPr>
      <w:r w:rsidRPr="000A3020">
        <w:rPr>
          <w:rFonts w:ascii="Times New Roman" w:hAnsi="Times New Roman" w:cs="Times New Roman"/>
          <w:i/>
        </w:rPr>
        <w:t>Supplier:</w:t>
      </w:r>
      <w:r>
        <w:rPr>
          <w:rFonts w:ascii="Times New Roman" w:hAnsi="Times New Roman" w:cs="Times New Roman"/>
        </w:rPr>
        <w:t xml:space="preserve"> Required information for documentation purposes</w:t>
      </w:r>
    </w:p>
    <w:p w:rsidR="002A444B" w:rsidRDefault="002A444B" w:rsidP="002A444B">
      <w:pPr>
        <w:pStyle w:val="ListParagraph"/>
        <w:numPr>
          <w:ilvl w:val="0"/>
          <w:numId w:val="12"/>
        </w:numPr>
        <w:spacing w:after="200" w:line="276" w:lineRule="auto"/>
        <w:rPr>
          <w:rFonts w:ascii="Times New Roman" w:hAnsi="Times New Roman" w:cs="Times New Roman"/>
        </w:rPr>
      </w:pPr>
      <w:r w:rsidRPr="000A3020">
        <w:rPr>
          <w:rFonts w:ascii="Times New Roman" w:hAnsi="Times New Roman" w:cs="Times New Roman"/>
          <w:i/>
        </w:rPr>
        <w:t>Patient ID:</w:t>
      </w:r>
      <w:r>
        <w:rPr>
          <w:rFonts w:ascii="Times New Roman" w:hAnsi="Times New Roman" w:cs="Times New Roman"/>
        </w:rPr>
        <w:t xml:space="preserve"> Required for identification of each patient taking medicine</w:t>
      </w:r>
    </w:p>
    <w:p w:rsidR="002A444B" w:rsidRPr="000A3020" w:rsidRDefault="002A444B" w:rsidP="002A444B">
      <w:pPr>
        <w:rPr>
          <w:rFonts w:ascii="Times New Roman" w:hAnsi="Times New Roman" w:cs="Times New Roman"/>
          <w:sz w:val="24"/>
          <w:szCs w:val="24"/>
        </w:rPr>
      </w:pPr>
    </w:p>
    <w:p w:rsidR="002A444B" w:rsidRPr="00561EB0" w:rsidRDefault="002A444B" w:rsidP="002A444B">
      <w:pPr>
        <w:rPr>
          <w:rFonts w:ascii="Times New Roman" w:hAnsi="Times New Roman" w:cs="Times New Roman"/>
          <w:b/>
          <w:sz w:val="24"/>
          <w:szCs w:val="24"/>
          <w:u w:val="single"/>
        </w:rPr>
      </w:pPr>
      <w:r w:rsidRPr="00561EB0">
        <w:rPr>
          <w:rFonts w:ascii="Times New Roman" w:hAnsi="Times New Roman" w:cs="Times New Roman"/>
          <w:b/>
          <w:sz w:val="24"/>
          <w:szCs w:val="24"/>
          <w:u w:val="single"/>
        </w:rPr>
        <w:t>Invoice</w:t>
      </w:r>
    </w:p>
    <w:p w:rsidR="002A444B" w:rsidRPr="00561EB0" w:rsidRDefault="002A444B" w:rsidP="002A444B">
      <w:pPr>
        <w:pStyle w:val="ListParagraph"/>
        <w:numPr>
          <w:ilvl w:val="0"/>
          <w:numId w:val="14"/>
        </w:numPr>
        <w:spacing w:after="200" w:line="276" w:lineRule="auto"/>
        <w:rPr>
          <w:rFonts w:ascii="Times New Roman" w:hAnsi="Times New Roman" w:cs="Times New Roman"/>
        </w:rPr>
      </w:pPr>
      <w:r w:rsidRPr="00F5285C">
        <w:rPr>
          <w:rFonts w:ascii="Times New Roman" w:hAnsi="Times New Roman" w:cs="Times New Roman"/>
          <w:i/>
        </w:rPr>
        <w:t>Patient ID:</w:t>
      </w:r>
      <w:r>
        <w:rPr>
          <w:rFonts w:ascii="Times New Roman" w:hAnsi="Times New Roman" w:cs="Times New Roman"/>
        </w:rPr>
        <w:t xml:space="preserve"> Required for identification of each patient with an invoice</w:t>
      </w:r>
    </w:p>
    <w:p w:rsidR="002A444B" w:rsidRDefault="002A444B" w:rsidP="002A444B">
      <w:pPr>
        <w:pStyle w:val="ListParagraph"/>
        <w:numPr>
          <w:ilvl w:val="0"/>
          <w:numId w:val="13"/>
        </w:numPr>
        <w:spacing w:after="200" w:line="276" w:lineRule="auto"/>
        <w:rPr>
          <w:rFonts w:ascii="Times New Roman" w:hAnsi="Times New Roman" w:cs="Times New Roman"/>
        </w:rPr>
      </w:pPr>
      <w:r w:rsidRPr="00F5285C">
        <w:rPr>
          <w:rFonts w:ascii="Times New Roman" w:hAnsi="Times New Roman" w:cs="Times New Roman"/>
          <w:i/>
        </w:rPr>
        <w:t>Patient Name:</w:t>
      </w:r>
      <w:r>
        <w:rPr>
          <w:rFonts w:ascii="Times New Roman" w:hAnsi="Times New Roman" w:cs="Times New Roman"/>
        </w:rPr>
        <w:t xml:space="preserve"> Required information for invoice documentation purposes</w:t>
      </w:r>
    </w:p>
    <w:p w:rsidR="002A444B" w:rsidRDefault="002A444B" w:rsidP="002A444B">
      <w:pPr>
        <w:pStyle w:val="ListParagraph"/>
        <w:numPr>
          <w:ilvl w:val="0"/>
          <w:numId w:val="13"/>
        </w:numPr>
        <w:spacing w:after="200" w:line="276" w:lineRule="auto"/>
        <w:rPr>
          <w:rFonts w:ascii="Times New Roman" w:hAnsi="Times New Roman" w:cs="Times New Roman"/>
        </w:rPr>
      </w:pPr>
      <w:r w:rsidRPr="00F5285C">
        <w:rPr>
          <w:rFonts w:ascii="Times New Roman" w:hAnsi="Times New Roman" w:cs="Times New Roman"/>
          <w:i/>
        </w:rPr>
        <w:t>Contact Number:</w:t>
      </w:r>
      <w:r>
        <w:rPr>
          <w:rFonts w:ascii="Times New Roman" w:hAnsi="Times New Roman" w:cs="Times New Roman"/>
        </w:rPr>
        <w:t xml:space="preserve"> Required in case staff members need to reach the patient</w:t>
      </w:r>
    </w:p>
    <w:p w:rsidR="002A444B" w:rsidRDefault="002A444B" w:rsidP="002A444B">
      <w:pPr>
        <w:pStyle w:val="ListParagraph"/>
        <w:numPr>
          <w:ilvl w:val="0"/>
          <w:numId w:val="13"/>
        </w:numPr>
        <w:spacing w:after="200" w:line="276" w:lineRule="auto"/>
        <w:rPr>
          <w:rFonts w:ascii="Times New Roman" w:hAnsi="Times New Roman" w:cs="Times New Roman"/>
        </w:rPr>
      </w:pPr>
      <w:r w:rsidRPr="00F5285C">
        <w:rPr>
          <w:rFonts w:ascii="Times New Roman" w:hAnsi="Times New Roman" w:cs="Times New Roman"/>
          <w:i/>
        </w:rPr>
        <w:t>Doctor:</w:t>
      </w:r>
      <w:r>
        <w:rPr>
          <w:rFonts w:ascii="Times New Roman" w:hAnsi="Times New Roman" w:cs="Times New Roman"/>
        </w:rPr>
        <w:t xml:space="preserve"> Required for invoice documentation purposes </w:t>
      </w:r>
    </w:p>
    <w:p w:rsidR="002A444B" w:rsidRDefault="002A444B" w:rsidP="002A444B">
      <w:pPr>
        <w:pStyle w:val="ListParagraph"/>
        <w:numPr>
          <w:ilvl w:val="0"/>
          <w:numId w:val="13"/>
        </w:numPr>
        <w:spacing w:after="200" w:line="276" w:lineRule="auto"/>
        <w:rPr>
          <w:rFonts w:ascii="Times New Roman" w:hAnsi="Times New Roman" w:cs="Times New Roman"/>
        </w:rPr>
      </w:pPr>
      <w:r w:rsidRPr="00F5285C">
        <w:rPr>
          <w:rFonts w:ascii="Times New Roman" w:hAnsi="Times New Roman" w:cs="Times New Roman"/>
          <w:i/>
        </w:rPr>
        <w:t>Total Cost:</w:t>
      </w:r>
      <w:r>
        <w:rPr>
          <w:rFonts w:ascii="Times New Roman" w:hAnsi="Times New Roman" w:cs="Times New Roman"/>
        </w:rPr>
        <w:t xml:space="preserve"> Required value on the invoice for the patient</w:t>
      </w:r>
    </w:p>
    <w:p w:rsidR="002A444B" w:rsidRDefault="002A444B" w:rsidP="002A444B">
      <w:pPr>
        <w:rPr>
          <w:rFonts w:ascii="Times New Roman" w:hAnsi="Times New Roman" w:cs="Times New Roman"/>
          <w:sz w:val="24"/>
          <w:szCs w:val="24"/>
        </w:rPr>
      </w:pPr>
    </w:p>
    <w:p w:rsidR="002A444B" w:rsidRDefault="002A444B" w:rsidP="002A444B">
      <w:pPr>
        <w:rPr>
          <w:rFonts w:ascii="Times New Roman" w:hAnsi="Times New Roman" w:cs="Times New Roman"/>
          <w:b/>
          <w:sz w:val="24"/>
          <w:szCs w:val="24"/>
          <w:u w:val="single"/>
        </w:rPr>
      </w:pPr>
      <w:r>
        <w:rPr>
          <w:rFonts w:ascii="Times New Roman" w:eastAsia="Times New Roman" w:hAnsi="Times New Roman" w:cs="Times New Roman"/>
          <w:b/>
          <w:bCs/>
          <w:color w:val="000000"/>
          <w:sz w:val="36"/>
          <w:szCs w:val="36"/>
        </w:rPr>
        <w:t>Software Architecture Rationale</w:t>
      </w:r>
    </w:p>
    <w:p w:rsidR="002A444B" w:rsidRDefault="002A444B" w:rsidP="002A444B">
      <w:pPr>
        <w:rPr>
          <w:rFonts w:ascii="Times New Roman" w:hAnsi="Times New Roman" w:cs="Times New Roman"/>
          <w:b/>
          <w:u w:val="single"/>
        </w:rPr>
      </w:pPr>
      <w:r>
        <w:rPr>
          <w:rFonts w:ascii="Times New Roman" w:hAnsi="Times New Roman" w:cs="Times New Roman"/>
          <w:sz w:val="24"/>
          <w:szCs w:val="24"/>
        </w:rPr>
        <w:t>The intent of the hospital management system is to obtain and update information for staff, as well as maintain several services for multiple patients at any given time. As a result, it has been determined that a client-server model is the best software architecture for this project.</w:t>
      </w:r>
      <w:r>
        <w:rPr>
          <w:rFonts w:ascii="Times New Roman" w:hAnsi="Times New Roman" w:cs="Times New Roman"/>
          <w:b/>
          <w:u w:val="single"/>
        </w:rPr>
        <w:br w:type="page"/>
      </w:r>
    </w:p>
    <w:p w:rsidR="00105056" w:rsidRPr="005F1BB7" w:rsidRDefault="00105056" w:rsidP="00105056">
      <w:pPr>
        <w:rPr>
          <w:rFonts w:ascii="Times New Roman" w:hAnsi="Times New Roman" w:cs="Times New Roman"/>
          <w:b/>
          <w:u w:val="single"/>
        </w:rPr>
      </w:pPr>
      <w:r w:rsidRPr="009D41DB">
        <w:rPr>
          <w:rFonts w:ascii="Times New Roman" w:hAnsi="Times New Roman" w:cs="Times New Roman"/>
          <w:b/>
          <w:u w:val="single"/>
        </w:rPr>
        <w:lastRenderedPageBreak/>
        <w:t xml:space="preserve">Test Cases </w:t>
      </w:r>
    </w:p>
    <w:p w:rsidR="00105056" w:rsidRPr="009D41DB" w:rsidRDefault="00105056" w:rsidP="00105056">
      <w:pPr>
        <w:rPr>
          <w:rFonts w:ascii="Times New Roman" w:hAnsi="Times New Roman" w:cs="Times New Roman"/>
          <w:b/>
          <w:u w:val="single"/>
        </w:rPr>
      </w:pPr>
      <w:r w:rsidRPr="009D41DB">
        <w:rPr>
          <w:rFonts w:ascii="Times New Roman" w:hAnsi="Times New Roman" w:cs="Times New Roman"/>
          <w:b/>
          <w:u w:val="single"/>
        </w:rPr>
        <w:t>TEST 1</w:t>
      </w:r>
    </w:p>
    <w:tbl>
      <w:tblPr>
        <w:tblStyle w:val="TableGrid"/>
        <w:tblW w:w="0" w:type="auto"/>
        <w:tblLook w:val="04A0" w:firstRow="1" w:lastRow="0" w:firstColumn="1" w:lastColumn="0" w:noHBand="0" w:noVBand="1"/>
      </w:tblPr>
      <w:tblGrid>
        <w:gridCol w:w="4675"/>
        <w:gridCol w:w="4675"/>
      </w:tblGrid>
      <w:tr w:rsidR="00105056" w:rsidRPr="009D41DB" w:rsidTr="00726C13">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Attribute</w:t>
            </w:r>
          </w:p>
        </w:tc>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Description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Attribute Name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User Login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Tester</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Ashwin Nair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Input</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User enters the login credentials – username and login.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Action</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 xml:space="preserve">If the login credentials are accurate, and if the username and password match, then the user will be deemed logged in and will have access to the user interface of the Hospital Management System. </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 Type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Acceptance Test, System Test</w:t>
            </w:r>
          </w:p>
        </w:tc>
      </w:tr>
    </w:tbl>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b/>
          <w:u w:val="single"/>
        </w:rPr>
      </w:pPr>
      <w:r w:rsidRPr="009D41DB">
        <w:rPr>
          <w:rFonts w:ascii="Times New Roman" w:hAnsi="Times New Roman" w:cs="Times New Roman"/>
          <w:b/>
          <w:u w:val="single"/>
        </w:rPr>
        <w:t>TEST 2</w:t>
      </w:r>
    </w:p>
    <w:tbl>
      <w:tblPr>
        <w:tblStyle w:val="TableGrid"/>
        <w:tblW w:w="0" w:type="auto"/>
        <w:tblLook w:val="04A0" w:firstRow="1" w:lastRow="0" w:firstColumn="1" w:lastColumn="0" w:noHBand="0" w:noVBand="1"/>
      </w:tblPr>
      <w:tblGrid>
        <w:gridCol w:w="4675"/>
        <w:gridCol w:w="4675"/>
      </w:tblGrid>
      <w:tr w:rsidR="00105056" w:rsidRPr="009D41DB" w:rsidTr="00726C13">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Attribute</w:t>
            </w:r>
          </w:p>
        </w:tc>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Description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Attribute Name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Scheduling an Appointment</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Tester</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Ashwin Nair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Input</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The user must provide: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Patient Name (First and Last)</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Patient ID</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Doctor</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Date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Time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Contact (Phone)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 xml:space="preserve"> Visit Reason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Action</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The system will process the information and schedule the appointment time according to staff availability.</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 Type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Acceptance Test, System Test</w:t>
            </w:r>
          </w:p>
        </w:tc>
      </w:tr>
    </w:tbl>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b/>
          <w:u w:val="single"/>
        </w:rPr>
      </w:pPr>
      <w:r w:rsidRPr="009D41DB">
        <w:rPr>
          <w:rFonts w:ascii="Times New Roman" w:hAnsi="Times New Roman" w:cs="Times New Roman"/>
          <w:b/>
          <w:u w:val="single"/>
        </w:rPr>
        <w:t>TEST 3</w:t>
      </w:r>
    </w:p>
    <w:tbl>
      <w:tblPr>
        <w:tblStyle w:val="TableGrid"/>
        <w:tblW w:w="0" w:type="auto"/>
        <w:tblLook w:val="04A0" w:firstRow="1" w:lastRow="0" w:firstColumn="1" w:lastColumn="0" w:noHBand="0" w:noVBand="1"/>
      </w:tblPr>
      <w:tblGrid>
        <w:gridCol w:w="4675"/>
        <w:gridCol w:w="4675"/>
      </w:tblGrid>
      <w:tr w:rsidR="00105056" w:rsidRPr="009D41DB" w:rsidTr="00726C13">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Attribute</w:t>
            </w:r>
          </w:p>
        </w:tc>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Description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Attribute Name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Medicine Information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Tester</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Ashwin Nair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Input</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 xml:space="preserve">User selects medicine ID from the dropdown selection. </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Action</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 xml:space="preserve">The system returns the medicine’s Name, Supplier, and Quantity  </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 Type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Acceptance Test, System Test</w:t>
            </w:r>
          </w:p>
        </w:tc>
      </w:tr>
    </w:tbl>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b/>
          <w:u w:val="single"/>
        </w:rPr>
      </w:pPr>
      <w:r w:rsidRPr="009D41DB">
        <w:rPr>
          <w:rFonts w:ascii="Times New Roman" w:hAnsi="Times New Roman" w:cs="Times New Roman"/>
          <w:b/>
          <w:u w:val="single"/>
        </w:rPr>
        <w:t>TEST 4</w:t>
      </w:r>
    </w:p>
    <w:tbl>
      <w:tblPr>
        <w:tblStyle w:val="TableGrid"/>
        <w:tblW w:w="0" w:type="auto"/>
        <w:tblLook w:val="04A0" w:firstRow="1" w:lastRow="0" w:firstColumn="1" w:lastColumn="0" w:noHBand="0" w:noVBand="1"/>
      </w:tblPr>
      <w:tblGrid>
        <w:gridCol w:w="4675"/>
        <w:gridCol w:w="4675"/>
      </w:tblGrid>
      <w:tr w:rsidR="00105056" w:rsidRPr="009D41DB" w:rsidTr="00726C13">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Attribute</w:t>
            </w:r>
          </w:p>
        </w:tc>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Description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Attribute Name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Medicine Low Quantity Alert</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Tester</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Ashwin Nair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Input</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User selects medicine,</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Action</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Medicine ID selection is rendered, and if the medicine quantity drops below the minimum of 300, the alert box notifies the user that the item is low in quantity</w:t>
            </w:r>
          </w:p>
        </w:tc>
      </w:tr>
      <w:tr w:rsidR="00105056" w:rsidRPr="009D41DB" w:rsidTr="00726C13">
        <w:trPr>
          <w:trHeight w:val="260"/>
        </w:trPr>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 Type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Acceptance Test, System Test</w:t>
            </w:r>
          </w:p>
        </w:tc>
      </w:tr>
    </w:tbl>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b/>
          <w:u w:val="single"/>
        </w:rPr>
      </w:pPr>
      <w:r w:rsidRPr="009D41DB">
        <w:rPr>
          <w:rFonts w:ascii="Times New Roman" w:hAnsi="Times New Roman" w:cs="Times New Roman"/>
          <w:b/>
          <w:u w:val="single"/>
        </w:rPr>
        <w:t>TEST 5</w:t>
      </w:r>
    </w:p>
    <w:tbl>
      <w:tblPr>
        <w:tblStyle w:val="TableGrid"/>
        <w:tblW w:w="0" w:type="auto"/>
        <w:tblLook w:val="04A0" w:firstRow="1" w:lastRow="0" w:firstColumn="1" w:lastColumn="0" w:noHBand="0" w:noVBand="1"/>
      </w:tblPr>
      <w:tblGrid>
        <w:gridCol w:w="4675"/>
        <w:gridCol w:w="4675"/>
      </w:tblGrid>
      <w:tr w:rsidR="00105056" w:rsidRPr="009D41DB" w:rsidTr="00726C13">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Attribute</w:t>
            </w:r>
          </w:p>
        </w:tc>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Description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Attribute Name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Medicine Reorder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Tester</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Ashwin Nair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Input</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User enters the quantity of the medicine needed to be reordered.</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Action</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Medicine Totals are updated in the database upon entering the quantity.</w:t>
            </w:r>
          </w:p>
        </w:tc>
      </w:tr>
      <w:tr w:rsidR="00105056" w:rsidRPr="009D41DB" w:rsidTr="00726C13">
        <w:trPr>
          <w:trHeight w:val="251"/>
        </w:trPr>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 Type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Acceptance Test, System Test</w:t>
            </w:r>
          </w:p>
        </w:tc>
      </w:tr>
    </w:tbl>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b/>
          <w:u w:val="single"/>
        </w:rPr>
      </w:pPr>
      <w:r w:rsidRPr="009D41DB">
        <w:rPr>
          <w:rFonts w:ascii="Times New Roman" w:hAnsi="Times New Roman" w:cs="Times New Roman"/>
          <w:b/>
          <w:u w:val="single"/>
        </w:rPr>
        <w:t>TEST 6</w:t>
      </w:r>
    </w:p>
    <w:tbl>
      <w:tblPr>
        <w:tblStyle w:val="TableGrid"/>
        <w:tblW w:w="0" w:type="auto"/>
        <w:tblLook w:val="04A0" w:firstRow="1" w:lastRow="0" w:firstColumn="1" w:lastColumn="0" w:noHBand="0" w:noVBand="1"/>
      </w:tblPr>
      <w:tblGrid>
        <w:gridCol w:w="4675"/>
        <w:gridCol w:w="4675"/>
      </w:tblGrid>
      <w:tr w:rsidR="00105056" w:rsidRPr="009D41DB" w:rsidTr="00726C13">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Attribute</w:t>
            </w:r>
          </w:p>
        </w:tc>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Description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Attribute Name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Creating New Staff Information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Tester</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Ashwin Nair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Input</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User fills out information for the following criteria:</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First and Last Name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Staff Type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Age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Contact (Phone)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Gender</w:t>
            </w:r>
          </w:p>
        </w:tc>
      </w:tr>
      <w:tr w:rsidR="00105056" w:rsidRPr="009D41DB" w:rsidTr="00726C13">
        <w:trPr>
          <w:trHeight w:val="899"/>
        </w:trPr>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Action</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This staff member’s information is added in the database and rendered on log as a new staff member.</w:t>
            </w:r>
          </w:p>
        </w:tc>
      </w:tr>
      <w:tr w:rsidR="00105056" w:rsidRPr="009D41DB" w:rsidTr="00726C13">
        <w:trPr>
          <w:trHeight w:val="269"/>
        </w:trPr>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 Type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Acceptance Test, System Test</w:t>
            </w:r>
          </w:p>
        </w:tc>
      </w:tr>
    </w:tbl>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b/>
          <w:u w:val="single"/>
        </w:rPr>
      </w:pPr>
      <w:r w:rsidRPr="009D41DB">
        <w:rPr>
          <w:rFonts w:ascii="Times New Roman" w:hAnsi="Times New Roman" w:cs="Times New Roman"/>
          <w:b/>
          <w:u w:val="single"/>
        </w:rPr>
        <w:t>TEST 7</w:t>
      </w:r>
    </w:p>
    <w:tbl>
      <w:tblPr>
        <w:tblStyle w:val="TableGrid"/>
        <w:tblW w:w="0" w:type="auto"/>
        <w:tblLook w:val="04A0" w:firstRow="1" w:lastRow="0" w:firstColumn="1" w:lastColumn="0" w:noHBand="0" w:noVBand="1"/>
      </w:tblPr>
      <w:tblGrid>
        <w:gridCol w:w="4675"/>
        <w:gridCol w:w="4675"/>
      </w:tblGrid>
      <w:tr w:rsidR="00105056" w:rsidRPr="009D41DB" w:rsidTr="00726C13">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Attribute</w:t>
            </w:r>
          </w:p>
        </w:tc>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Description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Attribute Name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Updating Staff Information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Tester</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Ashwin Nair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Input</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User updates necessary information from the following criteria:</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First and Last Name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Staff Type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Age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Contact (Phone)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Gender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Action</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This staff member’s information is updated in the database and rendered on log.</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 Type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Acceptance Test, System Test</w:t>
            </w:r>
          </w:p>
        </w:tc>
      </w:tr>
    </w:tbl>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b/>
          <w:u w:val="single"/>
        </w:rPr>
      </w:pPr>
      <w:r w:rsidRPr="009D41DB">
        <w:rPr>
          <w:rFonts w:ascii="Times New Roman" w:hAnsi="Times New Roman" w:cs="Times New Roman"/>
          <w:b/>
          <w:u w:val="single"/>
        </w:rPr>
        <w:t>TEST 8</w:t>
      </w:r>
    </w:p>
    <w:tbl>
      <w:tblPr>
        <w:tblStyle w:val="TableGrid"/>
        <w:tblW w:w="0" w:type="auto"/>
        <w:tblLook w:val="04A0" w:firstRow="1" w:lastRow="0" w:firstColumn="1" w:lastColumn="0" w:noHBand="0" w:noVBand="1"/>
      </w:tblPr>
      <w:tblGrid>
        <w:gridCol w:w="4675"/>
        <w:gridCol w:w="4675"/>
      </w:tblGrid>
      <w:tr w:rsidR="00105056" w:rsidRPr="009D41DB" w:rsidTr="00726C13">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Attribute</w:t>
            </w:r>
          </w:p>
        </w:tc>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Description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Attribute Name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Creating New Patient Information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Tester</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Ashwin Nair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Input</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User fills out information for the following criteria regarding the patient:</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First and Last Name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Age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Contact (Phone)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Address</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Gender</w:t>
            </w:r>
          </w:p>
        </w:tc>
      </w:tr>
      <w:tr w:rsidR="00105056" w:rsidRPr="009D41DB" w:rsidTr="00726C13">
        <w:trPr>
          <w:trHeight w:val="899"/>
        </w:trPr>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Action</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This patient’s information is added in the database and rendered on log as a new patient in the server.</w:t>
            </w:r>
          </w:p>
        </w:tc>
      </w:tr>
      <w:tr w:rsidR="00105056" w:rsidRPr="009D41DB" w:rsidTr="00726C13">
        <w:trPr>
          <w:trHeight w:val="269"/>
        </w:trPr>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 Type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Acceptance Test, System Test</w:t>
            </w:r>
          </w:p>
        </w:tc>
      </w:tr>
    </w:tbl>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rPr>
      </w:pPr>
    </w:p>
    <w:p w:rsidR="00105056" w:rsidRPr="009D41DB" w:rsidRDefault="00105056" w:rsidP="00105056">
      <w:pPr>
        <w:rPr>
          <w:rFonts w:ascii="Times New Roman" w:hAnsi="Times New Roman" w:cs="Times New Roman"/>
          <w:b/>
          <w:u w:val="single"/>
        </w:rPr>
      </w:pPr>
      <w:r w:rsidRPr="009D41DB">
        <w:rPr>
          <w:rFonts w:ascii="Times New Roman" w:hAnsi="Times New Roman" w:cs="Times New Roman"/>
          <w:b/>
          <w:u w:val="single"/>
        </w:rPr>
        <w:t>TEST 9</w:t>
      </w:r>
    </w:p>
    <w:tbl>
      <w:tblPr>
        <w:tblStyle w:val="TableGrid"/>
        <w:tblW w:w="0" w:type="auto"/>
        <w:tblLook w:val="04A0" w:firstRow="1" w:lastRow="0" w:firstColumn="1" w:lastColumn="0" w:noHBand="0" w:noVBand="1"/>
      </w:tblPr>
      <w:tblGrid>
        <w:gridCol w:w="4675"/>
        <w:gridCol w:w="4675"/>
      </w:tblGrid>
      <w:tr w:rsidR="00105056" w:rsidRPr="009D41DB" w:rsidTr="00726C13">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Attribute</w:t>
            </w:r>
          </w:p>
        </w:tc>
        <w:tc>
          <w:tcPr>
            <w:tcW w:w="4675" w:type="dxa"/>
          </w:tcPr>
          <w:p w:rsidR="00105056" w:rsidRPr="009D41DB" w:rsidRDefault="00105056" w:rsidP="00726C13">
            <w:pPr>
              <w:rPr>
                <w:rFonts w:ascii="Times New Roman" w:hAnsi="Times New Roman" w:cs="Times New Roman"/>
                <w:b/>
              </w:rPr>
            </w:pPr>
            <w:r w:rsidRPr="009D41DB">
              <w:rPr>
                <w:rFonts w:ascii="Times New Roman" w:hAnsi="Times New Roman" w:cs="Times New Roman"/>
                <w:b/>
              </w:rPr>
              <w:t>Description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Attribute Name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Updating Patient Information</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Tester</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Ashwin Nair</w:t>
            </w:r>
          </w:p>
        </w:tc>
      </w:tr>
      <w:tr w:rsidR="00105056" w:rsidRPr="009D41DB" w:rsidTr="00726C13">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Input</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User fills out information for the following criteria regarding the patient:</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First and Last Name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Age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Contact (Phone)</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Address</w:t>
            </w:r>
          </w:p>
          <w:p w:rsidR="00105056" w:rsidRPr="009D41DB" w:rsidRDefault="00105056" w:rsidP="00726C13">
            <w:pPr>
              <w:pStyle w:val="ListParagraph"/>
              <w:numPr>
                <w:ilvl w:val="0"/>
                <w:numId w:val="6"/>
              </w:numPr>
              <w:rPr>
                <w:rFonts w:ascii="Times New Roman" w:hAnsi="Times New Roman" w:cs="Times New Roman"/>
              </w:rPr>
            </w:pPr>
            <w:r w:rsidRPr="009D41DB">
              <w:rPr>
                <w:rFonts w:ascii="Times New Roman" w:hAnsi="Times New Roman" w:cs="Times New Roman"/>
              </w:rPr>
              <w:t>Gender</w:t>
            </w:r>
          </w:p>
        </w:tc>
      </w:tr>
      <w:tr w:rsidR="00105056" w:rsidRPr="009D41DB" w:rsidTr="00726C13">
        <w:trPr>
          <w:trHeight w:val="899"/>
        </w:trPr>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Action</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This patient’s information is updated in the database and rendered on log.</w:t>
            </w:r>
          </w:p>
        </w:tc>
      </w:tr>
      <w:tr w:rsidR="00105056" w:rsidRPr="009D41DB" w:rsidTr="00726C13">
        <w:trPr>
          <w:trHeight w:val="269"/>
        </w:trPr>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Test Type</w:t>
            </w:r>
          </w:p>
        </w:tc>
        <w:tc>
          <w:tcPr>
            <w:tcW w:w="4675" w:type="dxa"/>
          </w:tcPr>
          <w:p w:rsidR="00105056" w:rsidRPr="009D41DB" w:rsidRDefault="00105056" w:rsidP="00726C13">
            <w:pPr>
              <w:rPr>
                <w:rFonts w:ascii="Times New Roman" w:hAnsi="Times New Roman" w:cs="Times New Roman"/>
              </w:rPr>
            </w:pPr>
            <w:r w:rsidRPr="009D41DB">
              <w:rPr>
                <w:rFonts w:ascii="Times New Roman" w:hAnsi="Times New Roman" w:cs="Times New Roman"/>
              </w:rPr>
              <w:t>Acceptance Test, System Test</w:t>
            </w:r>
          </w:p>
        </w:tc>
      </w:tr>
    </w:tbl>
    <w:p w:rsidR="00105056" w:rsidRPr="009D41DB" w:rsidRDefault="00105056" w:rsidP="00105056">
      <w:pPr>
        <w:rPr>
          <w:rFonts w:ascii="Times New Roman" w:hAnsi="Times New Roman" w:cs="Times New Roman"/>
        </w:rPr>
      </w:pPr>
    </w:p>
    <w:p w:rsidR="00B739FB" w:rsidRDefault="00B739FB">
      <w:pPr>
        <w:rPr>
          <w:rFonts w:ascii="Times New Roman" w:hAnsi="Times New Roman" w:cs="Times New Roman"/>
          <w:b/>
          <w:u w:val="single"/>
        </w:rPr>
      </w:pPr>
      <w:r>
        <w:rPr>
          <w:rFonts w:ascii="Times New Roman" w:hAnsi="Times New Roman" w:cs="Times New Roman"/>
          <w:b/>
          <w:u w:val="single"/>
        </w:rPr>
        <w:br w:type="page"/>
      </w:r>
    </w:p>
    <w:p w:rsidR="00DC3C99" w:rsidRPr="00DC3C99" w:rsidRDefault="00DC3C99" w:rsidP="00DC3C99">
      <w:pPr>
        <w:rPr>
          <w:rFonts w:ascii="Times New Roman" w:eastAsia="Times New Roman" w:hAnsi="Times New Roman" w:cs="Times New Roman"/>
          <w:bCs/>
          <w:color w:val="000000"/>
          <w:sz w:val="40"/>
          <w:szCs w:val="40"/>
        </w:rPr>
      </w:pPr>
      <w:r w:rsidRPr="00DC3C99">
        <w:rPr>
          <w:rFonts w:ascii="Times New Roman" w:eastAsia="Times New Roman" w:hAnsi="Times New Roman" w:cs="Times New Roman"/>
          <w:bCs/>
          <w:color w:val="000000"/>
          <w:sz w:val="40"/>
          <w:szCs w:val="40"/>
        </w:rPr>
        <w:lastRenderedPageBreak/>
        <w:t>Rationale:</w:t>
      </w:r>
    </w:p>
    <w:p w:rsidR="00DC3C99" w:rsidRDefault="00DC3C99" w:rsidP="00DC3C99">
      <w:pPr>
        <w:ind w:firstLine="720"/>
        <w:rPr>
          <w:rFonts w:ascii="Times New Roman" w:hAnsi="Times New Roman" w:cs="Times New Roman"/>
          <w:sz w:val="24"/>
          <w:szCs w:val="24"/>
        </w:rPr>
      </w:pPr>
      <w:r>
        <w:rPr>
          <w:rFonts w:ascii="Times New Roman" w:hAnsi="Times New Roman" w:cs="Times New Roman"/>
          <w:sz w:val="24"/>
          <w:szCs w:val="24"/>
        </w:rPr>
        <w:t xml:space="preserve">Baymax Hospital is a rising medical center located in the center of Atlanta, Georgia. In order to help deliver the most advanced and compassionate care, our management system must be able to efficiently obtain, update, and maintain large amounts of information for the hospital’s staff and patients. It will allow quick scheduling of appointments, maintain a healthy supply of pharmaceuticals, and create pharmacy invoices for our patients. </w:t>
      </w:r>
    </w:p>
    <w:p w:rsidR="00DC3C99" w:rsidRDefault="00DC3C99" w:rsidP="00DC3C99">
      <w:pPr>
        <w:ind w:firstLine="720"/>
        <w:rPr>
          <w:rFonts w:ascii="Times New Roman" w:hAnsi="Times New Roman" w:cs="Times New Roman"/>
          <w:sz w:val="24"/>
          <w:szCs w:val="24"/>
        </w:rPr>
      </w:pPr>
      <w:r>
        <w:rPr>
          <w:rFonts w:ascii="Times New Roman" w:hAnsi="Times New Roman" w:cs="Times New Roman"/>
          <w:sz w:val="24"/>
          <w:szCs w:val="24"/>
        </w:rPr>
        <w:t>The Hospital Management System will be linked to a database and must comply with all of Baymax Hospital’s requirements. The system will be loaded onto the desktop of both the hospital front desk for check-in purposes, as well as the front desk of the pharmacy. This software is strictly for use by hospital staff in order to better serve our patients.</w:t>
      </w:r>
    </w:p>
    <w:p w:rsidR="00DC3C99" w:rsidRDefault="00DC3C99" w:rsidP="00DC3C99">
      <w:pPr>
        <w:ind w:firstLine="720"/>
        <w:rPr>
          <w:rFonts w:ascii="Times New Roman" w:hAnsi="Times New Roman" w:cs="Times New Roman"/>
          <w:sz w:val="24"/>
          <w:szCs w:val="24"/>
        </w:rPr>
      </w:pPr>
      <w:r>
        <w:rPr>
          <w:rFonts w:ascii="Times New Roman" w:hAnsi="Times New Roman" w:cs="Times New Roman"/>
          <w:sz w:val="24"/>
          <w:szCs w:val="24"/>
        </w:rPr>
        <w:t xml:space="preserve"> When the software is loaded and the receptionist logs in, they will first be greeted with the option to schedule an appointment for patients that are already in the database. The patient and the doctor that is being requested are selected, as well as a date, time, and reason for visit. When the appointment is scheduled, it is entered into the database to be accessed later. Patient history shows each patient’s name, age, contact number, and the information for the upcoming appointment is shown. There is also functionality to view all scheduled appointments for each doctor in the hospital.</w:t>
      </w:r>
    </w:p>
    <w:p w:rsidR="00DC3C99" w:rsidRDefault="00DC3C99" w:rsidP="00DC3C99">
      <w:pPr>
        <w:ind w:firstLine="720"/>
        <w:rPr>
          <w:rFonts w:ascii="Times New Roman" w:hAnsi="Times New Roman" w:cs="Times New Roman"/>
          <w:sz w:val="24"/>
          <w:szCs w:val="24"/>
        </w:rPr>
      </w:pPr>
      <w:r>
        <w:rPr>
          <w:rFonts w:ascii="Times New Roman" w:hAnsi="Times New Roman" w:cs="Times New Roman"/>
          <w:sz w:val="24"/>
          <w:szCs w:val="24"/>
        </w:rPr>
        <w:t>The system also maintains the hospital’s pharmacy. If a specific medication’s quantity drops below 300, the front desk of the pharmacy is prompted to resupply the medicine. The quantity is immediately checked upon entering the pharmacy module, as well as every time a medication is purchased. When the receptionist sells medication to a patient, an invoice is generated that obtains all purchased medications and calculates the total price. All information is stored and updated in real-time.</w:t>
      </w:r>
    </w:p>
    <w:p w:rsidR="00DC3C99" w:rsidRDefault="00DC3C99" w:rsidP="00DC3C99">
      <w:pPr>
        <w:ind w:firstLine="720"/>
        <w:rPr>
          <w:rFonts w:ascii="Times New Roman" w:hAnsi="Times New Roman" w:cs="Times New Roman"/>
          <w:sz w:val="24"/>
          <w:szCs w:val="24"/>
        </w:rPr>
      </w:pPr>
      <w:r>
        <w:rPr>
          <w:rFonts w:ascii="Times New Roman" w:hAnsi="Times New Roman" w:cs="Times New Roman"/>
          <w:sz w:val="24"/>
          <w:szCs w:val="24"/>
        </w:rPr>
        <w:t>The information provided above is in line with all of Baymax Hospital’s requirements specified by Big Hero 5, before the system was produced.</w:t>
      </w:r>
    </w:p>
    <w:p w:rsidR="00DC3C99" w:rsidRPr="00272615" w:rsidRDefault="00DC3C99" w:rsidP="00DC3C99">
      <w:pPr>
        <w:pStyle w:val="ListParagraph"/>
        <w:numPr>
          <w:ilvl w:val="0"/>
          <w:numId w:val="20"/>
        </w:numPr>
        <w:rPr>
          <w:rFonts w:ascii="Times New Roman" w:eastAsia="Times New Roman" w:hAnsi="Times New Roman" w:cs="Times New Roman"/>
          <w:bCs/>
          <w:color w:val="000000"/>
        </w:rPr>
      </w:pPr>
      <w:r>
        <w:rPr>
          <w:rFonts w:ascii="Times New Roman" w:eastAsia="Times New Roman" w:hAnsi="Times New Roman" w:cs="Times New Roman"/>
          <w:bCs/>
          <w:color w:val="000000"/>
        </w:rPr>
        <w:t>The l</w:t>
      </w:r>
      <w:r w:rsidRPr="00272615">
        <w:rPr>
          <w:rFonts w:ascii="Times New Roman" w:eastAsia="Times New Roman" w:hAnsi="Times New Roman" w:cs="Times New Roman"/>
          <w:bCs/>
          <w:color w:val="000000"/>
        </w:rPr>
        <w:t>ogin</w:t>
      </w:r>
      <w:r>
        <w:rPr>
          <w:rFonts w:ascii="Times New Roman" w:eastAsia="Times New Roman" w:hAnsi="Times New Roman" w:cs="Times New Roman"/>
          <w:bCs/>
          <w:color w:val="000000"/>
        </w:rPr>
        <w:t xml:space="preserve"> p</w:t>
      </w:r>
      <w:r w:rsidRPr="00272615">
        <w:rPr>
          <w:rFonts w:ascii="Times New Roman" w:eastAsia="Times New Roman" w:hAnsi="Times New Roman" w:cs="Times New Roman"/>
          <w:bCs/>
          <w:color w:val="000000"/>
        </w:rPr>
        <w:t xml:space="preserve">age </w:t>
      </w:r>
      <w:r w:rsidRPr="00272615">
        <w:rPr>
          <w:rFonts w:ascii="Times New Roman" w:eastAsia="Times New Roman" w:hAnsi="Times New Roman" w:cs="Times New Roman"/>
          <w:color w:val="000000"/>
        </w:rPr>
        <w:t>allows the receptionist to log into the system using a correct username and password.</w:t>
      </w:r>
    </w:p>
    <w:p w:rsidR="00DC3C99" w:rsidRPr="00272615" w:rsidRDefault="00DC3C99" w:rsidP="00DC3C99">
      <w:pPr>
        <w:pStyle w:val="ListParagraph"/>
        <w:numPr>
          <w:ilvl w:val="0"/>
          <w:numId w:val="20"/>
        </w:numPr>
        <w:rPr>
          <w:rFonts w:ascii="Times New Roman" w:eastAsia="Times New Roman" w:hAnsi="Times New Roman" w:cs="Times New Roman"/>
          <w:bCs/>
          <w:color w:val="000000"/>
        </w:rPr>
      </w:pPr>
      <w:r>
        <w:rPr>
          <w:rFonts w:ascii="Times New Roman" w:eastAsia="Times New Roman" w:hAnsi="Times New Roman" w:cs="Times New Roman"/>
          <w:bCs/>
          <w:color w:val="000000"/>
        </w:rPr>
        <w:t>The Schedule A</w:t>
      </w:r>
      <w:r w:rsidRPr="00272615">
        <w:rPr>
          <w:rFonts w:ascii="Times New Roman" w:eastAsia="Times New Roman" w:hAnsi="Times New Roman" w:cs="Times New Roman"/>
          <w:bCs/>
          <w:color w:val="000000"/>
        </w:rPr>
        <w:t>ppointment</w:t>
      </w:r>
      <w:r>
        <w:rPr>
          <w:rFonts w:ascii="Times New Roman" w:eastAsia="Times New Roman" w:hAnsi="Times New Roman" w:cs="Times New Roman"/>
          <w:bCs/>
          <w:color w:val="000000"/>
        </w:rPr>
        <w:t xml:space="preserve"> module</w:t>
      </w:r>
      <w:r w:rsidRPr="00272615">
        <w:rPr>
          <w:rFonts w:ascii="Times New Roman" w:eastAsia="Times New Roman" w:hAnsi="Times New Roman" w:cs="Times New Roman"/>
          <w:color w:val="000000"/>
        </w:rPr>
        <w:t xml:space="preserve"> allows the receptionist to book an appointment during an available time slot.</w:t>
      </w:r>
    </w:p>
    <w:p w:rsidR="00DC3C99" w:rsidRPr="00272615" w:rsidRDefault="00DC3C99" w:rsidP="00DC3C99">
      <w:pPr>
        <w:pStyle w:val="ListParagraph"/>
        <w:numPr>
          <w:ilvl w:val="0"/>
          <w:numId w:val="20"/>
        </w:numPr>
        <w:rPr>
          <w:rFonts w:ascii="Times New Roman" w:eastAsia="Times New Roman" w:hAnsi="Times New Roman" w:cs="Times New Roman"/>
          <w:bCs/>
          <w:color w:val="000000"/>
        </w:rPr>
      </w:pPr>
      <w:r>
        <w:rPr>
          <w:rFonts w:ascii="Times New Roman" w:eastAsia="Times New Roman" w:hAnsi="Times New Roman" w:cs="Times New Roman"/>
          <w:bCs/>
          <w:color w:val="000000"/>
        </w:rPr>
        <w:t>The Doctor A</w:t>
      </w:r>
      <w:r w:rsidRPr="00272615">
        <w:rPr>
          <w:rFonts w:ascii="Times New Roman" w:eastAsia="Times New Roman" w:hAnsi="Times New Roman" w:cs="Times New Roman"/>
          <w:bCs/>
          <w:color w:val="000000"/>
        </w:rPr>
        <w:t>ppointments</w:t>
      </w:r>
      <w:r>
        <w:rPr>
          <w:rFonts w:ascii="Times New Roman" w:eastAsia="Times New Roman" w:hAnsi="Times New Roman" w:cs="Times New Roman"/>
          <w:bCs/>
          <w:color w:val="000000"/>
        </w:rPr>
        <w:t xml:space="preserve"> module</w:t>
      </w:r>
      <w:r w:rsidRPr="00272615">
        <w:rPr>
          <w:rFonts w:ascii="Times New Roman" w:eastAsia="Times New Roman" w:hAnsi="Times New Roman" w:cs="Times New Roman"/>
          <w:bCs/>
          <w:color w:val="000000"/>
        </w:rPr>
        <w:t xml:space="preserve"> </w:t>
      </w:r>
      <w:r w:rsidRPr="00272615">
        <w:rPr>
          <w:rFonts w:ascii="Times New Roman" w:eastAsia="Times New Roman" w:hAnsi="Times New Roman" w:cs="Times New Roman"/>
          <w:color w:val="000000"/>
        </w:rPr>
        <w:t>displays all appointments made for a specified doctor.</w:t>
      </w:r>
    </w:p>
    <w:p w:rsidR="00DC3C99" w:rsidRPr="00272615" w:rsidRDefault="00DC3C99" w:rsidP="00DC3C99">
      <w:pPr>
        <w:pStyle w:val="ListParagraph"/>
        <w:numPr>
          <w:ilvl w:val="0"/>
          <w:numId w:val="20"/>
        </w:numPr>
        <w:rPr>
          <w:rFonts w:ascii="Times New Roman" w:eastAsia="Times New Roman" w:hAnsi="Times New Roman" w:cs="Times New Roman"/>
          <w:bCs/>
          <w:color w:val="000000"/>
        </w:rPr>
      </w:pPr>
      <w:r>
        <w:rPr>
          <w:rFonts w:ascii="Times New Roman" w:eastAsia="Times New Roman" w:hAnsi="Times New Roman" w:cs="Times New Roman"/>
          <w:bCs/>
          <w:color w:val="000000"/>
        </w:rPr>
        <w:t>Patient I</w:t>
      </w:r>
      <w:r w:rsidRPr="00272615">
        <w:rPr>
          <w:rFonts w:ascii="Times New Roman" w:eastAsia="Times New Roman" w:hAnsi="Times New Roman" w:cs="Times New Roman"/>
          <w:bCs/>
          <w:color w:val="000000"/>
        </w:rPr>
        <w:t>nfo</w:t>
      </w:r>
      <w:r>
        <w:rPr>
          <w:rFonts w:ascii="Times New Roman" w:eastAsia="Times New Roman" w:hAnsi="Times New Roman" w:cs="Times New Roman"/>
          <w:bCs/>
          <w:color w:val="000000"/>
        </w:rPr>
        <w:t>rmation</w:t>
      </w:r>
      <w:r w:rsidRPr="00272615">
        <w:rPr>
          <w:rFonts w:ascii="Times New Roman" w:eastAsia="Times New Roman" w:hAnsi="Times New Roman" w:cs="Times New Roman"/>
          <w:color w:val="000000"/>
        </w:rPr>
        <w:t xml:space="preserve"> maintains each patient’s name, age, contact number, and upcoming appointments.</w:t>
      </w:r>
    </w:p>
    <w:p w:rsidR="00DC3C99" w:rsidRPr="00272615" w:rsidRDefault="00DC3C99" w:rsidP="00DC3C99">
      <w:pPr>
        <w:pStyle w:val="ListParagraph"/>
        <w:numPr>
          <w:ilvl w:val="0"/>
          <w:numId w:val="20"/>
        </w:numPr>
        <w:rPr>
          <w:rFonts w:ascii="Times New Roman" w:eastAsia="Times New Roman" w:hAnsi="Times New Roman" w:cs="Times New Roman"/>
          <w:bCs/>
          <w:color w:val="000000"/>
        </w:rPr>
      </w:pPr>
      <w:r>
        <w:rPr>
          <w:rFonts w:ascii="Times New Roman" w:eastAsia="Times New Roman" w:hAnsi="Times New Roman" w:cs="Times New Roman"/>
          <w:bCs/>
          <w:color w:val="000000"/>
        </w:rPr>
        <w:t>The p</w:t>
      </w:r>
      <w:r w:rsidRPr="00272615">
        <w:rPr>
          <w:rFonts w:ascii="Times New Roman" w:eastAsia="Times New Roman" w:hAnsi="Times New Roman" w:cs="Times New Roman"/>
          <w:bCs/>
          <w:color w:val="000000"/>
        </w:rPr>
        <w:t>harmacy</w:t>
      </w:r>
      <w:r w:rsidRPr="00272615">
        <w:rPr>
          <w:rFonts w:ascii="Times New Roman" w:eastAsia="Times New Roman" w:hAnsi="Times New Roman" w:cs="Times New Roman"/>
          <w:color w:val="000000"/>
        </w:rPr>
        <w:t xml:space="preserve"> maintains the medicine inventory, notifies the receptionist when a quantity drops under 300, and distributes prescribed medications to patients.</w:t>
      </w:r>
    </w:p>
    <w:p w:rsidR="00DC3C99" w:rsidRPr="00272615" w:rsidRDefault="00DC3C99" w:rsidP="00DC3C99">
      <w:pPr>
        <w:pStyle w:val="ListParagraph"/>
        <w:numPr>
          <w:ilvl w:val="0"/>
          <w:numId w:val="20"/>
        </w:numPr>
        <w:rPr>
          <w:rFonts w:ascii="Times New Roman" w:eastAsia="Times New Roman" w:hAnsi="Times New Roman" w:cs="Times New Roman"/>
          <w:bCs/>
          <w:color w:val="000000"/>
        </w:rPr>
      </w:pPr>
      <w:r>
        <w:rPr>
          <w:rFonts w:ascii="Times New Roman" w:eastAsia="Times New Roman" w:hAnsi="Times New Roman" w:cs="Times New Roman"/>
          <w:bCs/>
          <w:color w:val="000000"/>
        </w:rPr>
        <w:t>An i</w:t>
      </w:r>
      <w:r w:rsidRPr="00272615">
        <w:rPr>
          <w:rFonts w:ascii="Times New Roman" w:eastAsia="Times New Roman" w:hAnsi="Times New Roman" w:cs="Times New Roman"/>
          <w:bCs/>
          <w:color w:val="000000"/>
        </w:rPr>
        <w:t>nvoice</w:t>
      </w:r>
      <w:r w:rsidRPr="00272615">
        <w:rPr>
          <w:rFonts w:ascii="Times New Roman" w:eastAsia="Times New Roman" w:hAnsi="Times New Roman" w:cs="Times New Roman"/>
          <w:color w:val="000000"/>
        </w:rPr>
        <w:t xml:space="preserve"> is generated when a medication is sold to the patient.</w:t>
      </w:r>
    </w:p>
    <w:p w:rsidR="00DC3C99" w:rsidRPr="00272615" w:rsidRDefault="00DC3C99" w:rsidP="00DC3C99">
      <w:pPr>
        <w:pStyle w:val="ListParagraph"/>
        <w:ind w:left="1080"/>
        <w:rPr>
          <w:rFonts w:ascii="Times New Roman" w:hAnsi="Times New Roman" w:cs="Times New Roman"/>
        </w:rPr>
      </w:pPr>
    </w:p>
    <w:p w:rsidR="00B739FB" w:rsidRDefault="00B739FB">
      <w:r>
        <w:br w:type="page"/>
      </w:r>
    </w:p>
    <w:p w:rsidR="00B739FB" w:rsidRDefault="00B739FB" w:rsidP="00B739FB">
      <w:pPr>
        <w:rPr>
          <w:rFonts w:ascii="Times New Roman" w:hAnsi="Times New Roman" w:cs="Times New Roman"/>
          <w:sz w:val="40"/>
          <w:szCs w:val="40"/>
        </w:rPr>
      </w:pPr>
      <w:r w:rsidRPr="002A2628">
        <w:rPr>
          <w:rFonts w:ascii="Times New Roman" w:hAnsi="Times New Roman" w:cs="Times New Roman"/>
          <w:sz w:val="40"/>
          <w:szCs w:val="40"/>
        </w:rPr>
        <w:lastRenderedPageBreak/>
        <w:t>Constructive Cost Model</w:t>
      </w:r>
      <w:r>
        <w:rPr>
          <w:rFonts w:ascii="Times New Roman" w:hAnsi="Times New Roman" w:cs="Times New Roman"/>
          <w:sz w:val="40"/>
          <w:szCs w:val="40"/>
        </w:rPr>
        <w:t>:</w:t>
      </w:r>
    </w:p>
    <w:p w:rsidR="000A0054" w:rsidRDefault="00B739FB" w:rsidP="00EE6B54">
      <w:pPr>
        <w:pStyle w:val="NoSpacing"/>
      </w:pPr>
      <w:r w:rsidRPr="002A2628">
        <w:rPr>
          <w:rFonts w:ascii="Times New Roman" w:hAnsi="Times New Roman" w:cs="Times New Roman"/>
          <w:noProof/>
          <w:sz w:val="40"/>
          <w:szCs w:val="40"/>
        </w:rPr>
        <w:drawing>
          <wp:inline distT="0" distB="0" distL="0" distR="0" wp14:anchorId="48812B76" wp14:editId="1E6D2CA7">
            <wp:extent cx="7574507" cy="7492615"/>
            <wp:effectExtent l="0" t="0" r="7620" b="0"/>
            <wp:docPr id="10" name="Picture 10" descr="C:\Users\Gautam\Documents\GitHub\HospitalManagement\Deliverables\download_20170326_16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ocuments\GitHub\HospitalManagement\Deliverables\download_20170326_16195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74507" cy="7492615"/>
                    </a:xfrm>
                    <a:prstGeom prst="rect">
                      <a:avLst/>
                    </a:prstGeom>
                    <a:noFill/>
                    <a:ln>
                      <a:noFill/>
                    </a:ln>
                  </pic:spPr>
                </pic:pic>
              </a:graphicData>
            </a:graphic>
          </wp:inline>
        </w:drawing>
      </w:r>
    </w:p>
    <w:p w:rsidR="00B739FB" w:rsidRPr="005E406A" w:rsidRDefault="00B739FB" w:rsidP="005E406A">
      <w:r>
        <w:br w:type="page"/>
      </w:r>
      <w:r w:rsidRPr="00B220CC">
        <w:rPr>
          <w:rFonts w:ascii="Times New Roman" w:hAnsi="Times New Roman" w:cs="Times New Roman"/>
          <w:sz w:val="40"/>
          <w:szCs w:val="40"/>
        </w:rPr>
        <w:lastRenderedPageBreak/>
        <w:t>Project Legacy:</w:t>
      </w:r>
    </w:p>
    <w:p w:rsidR="00003620" w:rsidRDefault="00003620" w:rsidP="00EE6B54">
      <w:pPr>
        <w:pStyle w:val="NoSpacing"/>
        <w:rPr>
          <w:rFonts w:ascii="Times New Roman" w:hAnsi="Times New Roman" w:cs="Times New Roman"/>
          <w:sz w:val="24"/>
          <w:szCs w:val="24"/>
        </w:rPr>
      </w:pPr>
    </w:p>
    <w:p w:rsidR="004D4C5C" w:rsidRPr="005A79FB" w:rsidRDefault="00511A8F" w:rsidP="005A79FB">
      <w:pPr>
        <w:pStyle w:val="NoSpacing"/>
        <w:rPr>
          <w:rFonts w:ascii="Times New Roman" w:hAnsi="Times New Roman" w:cs="Times New Roman"/>
          <w:sz w:val="24"/>
          <w:szCs w:val="24"/>
        </w:rPr>
      </w:pPr>
      <w:r>
        <w:rPr>
          <w:rFonts w:ascii="Times New Roman" w:hAnsi="Times New Roman" w:cs="Times New Roman"/>
          <w:sz w:val="24"/>
          <w:szCs w:val="24"/>
        </w:rPr>
        <w:t>This Hospital management system can be used to help make receptionist jobs easier to handle. With just one single input, they are able to get all the information they would need with just a simple ID input along with security measures.</w:t>
      </w:r>
      <w:r w:rsidR="004F528E">
        <w:rPr>
          <w:rFonts w:ascii="Times New Roman" w:hAnsi="Times New Roman" w:cs="Times New Roman"/>
          <w:sz w:val="24"/>
          <w:szCs w:val="24"/>
        </w:rPr>
        <w:t xml:space="preserve"> </w:t>
      </w:r>
      <w:r w:rsidR="0023076B">
        <w:rPr>
          <w:rFonts w:ascii="Times New Roman" w:hAnsi="Times New Roman" w:cs="Times New Roman"/>
          <w:sz w:val="24"/>
          <w:szCs w:val="24"/>
        </w:rPr>
        <w:t xml:space="preserve"> This will help the efficiency of hospitals as well as help patients get better service from the hospital. The hospital database system will also allow for better management of doctors so that each patient gets the best service possible in the optimal amount of time. The Pharmacy application will also help patients keep track of their prescriptions as well as help the hospital keep proper stock of their medicine so that every patient will always get what they need immediately.</w:t>
      </w:r>
    </w:p>
    <w:p w:rsidR="004D4C5C" w:rsidRDefault="00C64331" w:rsidP="004D4C5C">
      <w:r>
        <w:t>The challenging part of building the management project was making the database since all of the members within our group had never set up a database before. Once we had that set up, programming the UI was pretty straightforward.</w:t>
      </w:r>
      <w:bookmarkStart w:id="0" w:name="_GoBack"/>
      <w:bookmarkEnd w:id="0"/>
    </w:p>
    <w:p w:rsidR="004D4C5C" w:rsidRPr="00B220CC" w:rsidRDefault="004D4C5C" w:rsidP="004D4C5C">
      <w:pPr>
        <w:rPr>
          <w:sz w:val="40"/>
          <w:szCs w:val="40"/>
        </w:rPr>
      </w:pPr>
    </w:p>
    <w:p w:rsidR="002F6102" w:rsidRPr="00B220CC" w:rsidRDefault="00B739FB" w:rsidP="002F6102">
      <w:pPr>
        <w:rPr>
          <w:sz w:val="40"/>
          <w:szCs w:val="40"/>
        </w:rPr>
      </w:pPr>
      <w:r w:rsidRPr="00B220CC">
        <w:rPr>
          <w:rFonts w:ascii="Times New Roman" w:hAnsi="Times New Roman" w:cs="Times New Roman"/>
          <w:sz w:val="40"/>
          <w:szCs w:val="40"/>
        </w:rPr>
        <w:t>Final Work Structure Document:</w:t>
      </w:r>
    </w:p>
    <w:tbl>
      <w:tblPr>
        <w:tblStyle w:val="TableGrid"/>
        <w:tblW w:w="0" w:type="auto"/>
        <w:tblLook w:val="04A0" w:firstRow="1" w:lastRow="0" w:firstColumn="1" w:lastColumn="0" w:noHBand="0" w:noVBand="1"/>
      </w:tblPr>
      <w:tblGrid>
        <w:gridCol w:w="4675"/>
        <w:gridCol w:w="4675"/>
      </w:tblGrid>
      <w:tr w:rsidR="002F6102" w:rsidRPr="009D41DB" w:rsidTr="00726C13">
        <w:tc>
          <w:tcPr>
            <w:tcW w:w="4675" w:type="dxa"/>
          </w:tcPr>
          <w:p w:rsidR="002F6102" w:rsidRPr="009D41DB" w:rsidRDefault="002F6102" w:rsidP="00726C13">
            <w:pPr>
              <w:rPr>
                <w:rFonts w:ascii="Times New Roman" w:hAnsi="Times New Roman" w:cs="Times New Roman"/>
              </w:rPr>
            </w:pPr>
            <w:r w:rsidRPr="009D41DB">
              <w:rPr>
                <w:rFonts w:ascii="Times New Roman" w:hAnsi="Times New Roman" w:cs="Times New Roman"/>
              </w:rPr>
              <w:t>Gautam Ravichandran</w:t>
            </w:r>
          </w:p>
        </w:tc>
        <w:tc>
          <w:tcPr>
            <w:tcW w:w="4675" w:type="dxa"/>
          </w:tcPr>
          <w:p w:rsidR="002F6102" w:rsidRPr="009D41DB" w:rsidRDefault="002F6102" w:rsidP="00726C13">
            <w:pPr>
              <w:rPr>
                <w:rFonts w:ascii="Times New Roman" w:hAnsi="Times New Roman" w:cs="Times New Roman"/>
                <w:b/>
              </w:rPr>
            </w:pPr>
            <w:r w:rsidRPr="009D41DB">
              <w:rPr>
                <w:rFonts w:ascii="Times New Roman" w:hAnsi="Times New Roman" w:cs="Times New Roman"/>
                <w:b/>
              </w:rPr>
              <w:t>Team Coordinator</w:t>
            </w:r>
          </w:p>
          <w:p w:rsidR="002F6102" w:rsidRPr="009D41DB" w:rsidRDefault="002F6102" w:rsidP="00726C13">
            <w:pPr>
              <w:rPr>
                <w:rFonts w:ascii="Times New Roman" w:hAnsi="Times New Roman" w:cs="Times New Roman"/>
              </w:rPr>
            </w:pPr>
            <w:r w:rsidRPr="009D41DB">
              <w:rPr>
                <w:rFonts w:ascii="Times New Roman" w:hAnsi="Times New Roman" w:cs="Times New Roman"/>
              </w:rPr>
              <w:t>Final Document Handler</w:t>
            </w:r>
          </w:p>
          <w:p w:rsidR="002F6102" w:rsidRPr="009D41DB" w:rsidRDefault="002F6102" w:rsidP="00726C13">
            <w:pPr>
              <w:rPr>
                <w:rFonts w:ascii="Times New Roman" w:hAnsi="Times New Roman" w:cs="Times New Roman"/>
              </w:rPr>
            </w:pPr>
            <w:r w:rsidRPr="009D41DB">
              <w:rPr>
                <w:rFonts w:ascii="Times New Roman" w:hAnsi="Times New Roman" w:cs="Times New Roman"/>
              </w:rPr>
              <w:t>Java Coder</w:t>
            </w:r>
          </w:p>
          <w:p w:rsidR="002F6102" w:rsidRPr="009D41DB" w:rsidRDefault="002F6102" w:rsidP="00726C13">
            <w:pPr>
              <w:rPr>
                <w:rFonts w:ascii="Times New Roman" w:hAnsi="Times New Roman" w:cs="Times New Roman"/>
              </w:rPr>
            </w:pPr>
            <w:r w:rsidRPr="009D41DB">
              <w:rPr>
                <w:rFonts w:ascii="Times New Roman" w:hAnsi="Times New Roman" w:cs="Times New Roman"/>
              </w:rPr>
              <w:t>Front-end Developer</w:t>
            </w:r>
          </w:p>
        </w:tc>
      </w:tr>
      <w:tr w:rsidR="002F6102" w:rsidRPr="009D41DB" w:rsidTr="00726C13">
        <w:tc>
          <w:tcPr>
            <w:tcW w:w="4675" w:type="dxa"/>
          </w:tcPr>
          <w:p w:rsidR="002F6102" w:rsidRPr="009D41DB" w:rsidRDefault="002F6102" w:rsidP="00726C13">
            <w:pPr>
              <w:rPr>
                <w:rFonts w:ascii="Times New Roman" w:hAnsi="Times New Roman" w:cs="Times New Roman"/>
              </w:rPr>
            </w:pPr>
            <w:r w:rsidRPr="009D41DB">
              <w:rPr>
                <w:rFonts w:ascii="Times New Roman" w:hAnsi="Times New Roman" w:cs="Times New Roman"/>
              </w:rPr>
              <w:t>Victoria Green</w:t>
            </w:r>
          </w:p>
        </w:tc>
        <w:tc>
          <w:tcPr>
            <w:tcW w:w="4675" w:type="dxa"/>
          </w:tcPr>
          <w:p w:rsidR="002F6102" w:rsidRPr="009D41DB" w:rsidRDefault="002F6102" w:rsidP="00726C13">
            <w:pPr>
              <w:rPr>
                <w:rFonts w:ascii="Times New Roman" w:hAnsi="Times New Roman" w:cs="Times New Roman"/>
              </w:rPr>
            </w:pPr>
            <w:r w:rsidRPr="009D41DB">
              <w:rPr>
                <w:rFonts w:ascii="Times New Roman" w:hAnsi="Times New Roman" w:cs="Times New Roman"/>
              </w:rPr>
              <w:t>GUI Coder/tester</w:t>
            </w:r>
          </w:p>
          <w:p w:rsidR="002F6102" w:rsidRPr="009D41DB" w:rsidRDefault="002F6102" w:rsidP="00726C13">
            <w:pPr>
              <w:rPr>
                <w:rFonts w:ascii="Times New Roman" w:hAnsi="Times New Roman" w:cs="Times New Roman"/>
              </w:rPr>
            </w:pPr>
            <w:r w:rsidRPr="009D41DB">
              <w:rPr>
                <w:rFonts w:ascii="Times New Roman" w:hAnsi="Times New Roman" w:cs="Times New Roman"/>
              </w:rPr>
              <w:t>Front end tester</w:t>
            </w:r>
          </w:p>
          <w:p w:rsidR="002F6102" w:rsidRPr="009D41DB" w:rsidRDefault="002F6102" w:rsidP="00726C13">
            <w:pPr>
              <w:rPr>
                <w:rFonts w:ascii="Times New Roman" w:hAnsi="Times New Roman" w:cs="Times New Roman"/>
              </w:rPr>
            </w:pPr>
            <w:r w:rsidRPr="009D41DB">
              <w:rPr>
                <w:rFonts w:ascii="Times New Roman" w:hAnsi="Times New Roman" w:cs="Times New Roman"/>
              </w:rPr>
              <w:t>RTM Update Manager</w:t>
            </w:r>
          </w:p>
        </w:tc>
      </w:tr>
      <w:tr w:rsidR="002F6102" w:rsidRPr="009D41DB" w:rsidTr="00726C13">
        <w:tc>
          <w:tcPr>
            <w:tcW w:w="4675" w:type="dxa"/>
          </w:tcPr>
          <w:p w:rsidR="002F6102" w:rsidRPr="009D41DB" w:rsidRDefault="002F6102" w:rsidP="00726C13">
            <w:pPr>
              <w:rPr>
                <w:rFonts w:ascii="Times New Roman" w:hAnsi="Times New Roman" w:cs="Times New Roman"/>
              </w:rPr>
            </w:pPr>
            <w:r w:rsidRPr="009D41DB">
              <w:rPr>
                <w:rFonts w:ascii="Times New Roman" w:hAnsi="Times New Roman" w:cs="Times New Roman"/>
              </w:rPr>
              <w:t>Ashwin Nair</w:t>
            </w:r>
          </w:p>
        </w:tc>
        <w:tc>
          <w:tcPr>
            <w:tcW w:w="4675" w:type="dxa"/>
          </w:tcPr>
          <w:p w:rsidR="002F6102" w:rsidRPr="009D41DB" w:rsidRDefault="002F6102" w:rsidP="00726C13">
            <w:pPr>
              <w:rPr>
                <w:rFonts w:ascii="Times New Roman" w:hAnsi="Times New Roman" w:cs="Times New Roman"/>
              </w:rPr>
            </w:pPr>
            <w:r w:rsidRPr="009D41DB">
              <w:rPr>
                <w:rFonts w:ascii="Times New Roman" w:hAnsi="Times New Roman" w:cs="Times New Roman"/>
              </w:rPr>
              <w:t>Java Coder</w:t>
            </w:r>
          </w:p>
          <w:p w:rsidR="002F6102" w:rsidRPr="009D41DB" w:rsidRDefault="002F6102" w:rsidP="00726C13">
            <w:pPr>
              <w:rPr>
                <w:rFonts w:ascii="Times New Roman" w:hAnsi="Times New Roman" w:cs="Times New Roman"/>
              </w:rPr>
            </w:pPr>
            <w:r w:rsidRPr="009D41DB">
              <w:rPr>
                <w:rFonts w:ascii="Times New Roman" w:hAnsi="Times New Roman" w:cs="Times New Roman"/>
              </w:rPr>
              <w:t>Front-end Developer</w:t>
            </w:r>
          </w:p>
          <w:p w:rsidR="002F6102" w:rsidRPr="009D41DB" w:rsidRDefault="002F6102" w:rsidP="00726C13">
            <w:pPr>
              <w:rPr>
                <w:rFonts w:ascii="Times New Roman" w:hAnsi="Times New Roman" w:cs="Times New Roman"/>
              </w:rPr>
            </w:pPr>
            <w:r w:rsidRPr="009D41DB">
              <w:rPr>
                <w:rFonts w:ascii="Times New Roman" w:hAnsi="Times New Roman" w:cs="Times New Roman"/>
              </w:rPr>
              <w:t>GUI Coder</w:t>
            </w:r>
          </w:p>
          <w:p w:rsidR="002F6102" w:rsidRPr="009D41DB" w:rsidRDefault="002F6102" w:rsidP="00726C13">
            <w:pPr>
              <w:rPr>
                <w:rFonts w:ascii="Times New Roman" w:hAnsi="Times New Roman" w:cs="Times New Roman"/>
              </w:rPr>
            </w:pPr>
            <w:r w:rsidRPr="009D41DB">
              <w:rPr>
                <w:rFonts w:ascii="Times New Roman" w:hAnsi="Times New Roman" w:cs="Times New Roman"/>
              </w:rPr>
              <w:t>Final Product Double Checker</w:t>
            </w:r>
          </w:p>
        </w:tc>
      </w:tr>
      <w:tr w:rsidR="002F6102" w:rsidRPr="009D41DB" w:rsidTr="00726C13">
        <w:tc>
          <w:tcPr>
            <w:tcW w:w="4675" w:type="dxa"/>
          </w:tcPr>
          <w:p w:rsidR="002F6102" w:rsidRPr="009D41DB" w:rsidRDefault="002F6102" w:rsidP="00726C13">
            <w:pPr>
              <w:rPr>
                <w:rFonts w:ascii="Times New Roman" w:hAnsi="Times New Roman" w:cs="Times New Roman"/>
              </w:rPr>
            </w:pPr>
            <w:r w:rsidRPr="009D41DB">
              <w:rPr>
                <w:rFonts w:ascii="Times New Roman" w:hAnsi="Times New Roman" w:cs="Times New Roman"/>
              </w:rPr>
              <w:t>Karankumar Parikh</w:t>
            </w:r>
          </w:p>
        </w:tc>
        <w:tc>
          <w:tcPr>
            <w:tcW w:w="4675" w:type="dxa"/>
          </w:tcPr>
          <w:p w:rsidR="002F6102" w:rsidRPr="009D41DB" w:rsidRDefault="002F6102" w:rsidP="00726C13">
            <w:pPr>
              <w:rPr>
                <w:rFonts w:ascii="Times New Roman" w:hAnsi="Times New Roman" w:cs="Times New Roman"/>
              </w:rPr>
            </w:pPr>
            <w:r w:rsidRPr="009D41DB">
              <w:rPr>
                <w:rFonts w:ascii="Times New Roman" w:hAnsi="Times New Roman" w:cs="Times New Roman"/>
              </w:rPr>
              <w:t>Front-end Developer</w:t>
            </w:r>
          </w:p>
          <w:p w:rsidR="002F6102" w:rsidRPr="009D41DB" w:rsidRDefault="002F6102" w:rsidP="00726C13">
            <w:pPr>
              <w:rPr>
                <w:rFonts w:ascii="Times New Roman" w:hAnsi="Times New Roman" w:cs="Times New Roman"/>
              </w:rPr>
            </w:pPr>
            <w:r w:rsidRPr="009D41DB">
              <w:rPr>
                <w:rFonts w:ascii="Times New Roman" w:hAnsi="Times New Roman" w:cs="Times New Roman"/>
              </w:rPr>
              <w:t>Database Manager</w:t>
            </w:r>
          </w:p>
          <w:p w:rsidR="002F6102" w:rsidRPr="009D41DB" w:rsidRDefault="002F6102" w:rsidP="00726C13">
            <w:pPr>
              <w:rPr>
                <w:rFonts w:ascii="Times New Roman" w:hAnsi="Times New Roman" w:cs="Times New Roman"/>
              </w:rPr>
            </w:pPr>
            <w:r w:rsidRPr="009D41DB">
              <w:rPr>
                <w:rFonts w:ascii="Times New Roman" w:hAnsi="Times New Roman" w:cs="Times New Roman"/>
              </w:rPr>
              <w:t>Setting up Database Backend</w:t>
            </w:r>
          </w:p>
        </w:tc>
      </w:tr>
      <w:tr w:rsidR="002F6102" w:rsidRPr="009D41DB" w:rsidTr="00726C13">
        <w:tc>
          <w:tcPr>
            <w:tcW w:w="4675" w:type="dxa"/>
          </w:tcPr>
          <w:p w:rsidR="002F6102" w:rsidRPr="009D41DB" w:rsidRDefault="002F6102" w:rsidP="00726C13">
            <w:pPr>
              <w:rPr>
                <w:rFonts w:ascii="Times New Roman" w:hAnsi="Times New Roman" w:cs="Times New Roman"/>
              </w:rPr>
            </w:pPr>
            <w:r w:rsidRPr="009D41DB">
              <w:rPr>
                <w:rFonts w:ascii="Times New Roman" w:hAnsi="Times New Roman" w:cs="Times New Roman"/>
              </w:rPr>
              <w:t>Young Jun Son</w:t>
            </w:r>
          </w:p>
        </w:tc>
        <w:tc>
          <w:tcPr>
            <w:tcW w:w="4675" w:type="dxa"/>
          </w:tcPr>
          <w:p w:rsidR="002F6102" w:rsidRPr="009D41DB" w:rsidRDefault="002F6102" w:rsidP="00726C13">
            <w:pPr>
              <w:rPr>
                <w:rFonts w:ascii="Times New Roman" w:hAnsi="Times New Roman" w:cs="Times New Roman"/>
              </w:rPr>
            </w:pPr>
            <w:r w:rsidRPr="009D41DB">
              <w:rPr>
                <w:rFonts w:ascii="Times New Roman" w:hAnsi="Times New Roman" w:cs="Times New Roman"/>
              </w:rPr>
              <w:t>Java Coder</w:t>
            </w:r>
          </w:p>
          <w:p w:rsidR="002F6102" w:rsidRPr="009D41DB" w:rsidRDefault="002F6102" w:rsidP="00726C13">
            <w:pPr>
              <w:rPr>
                <w:rFonts w:ascii="Times New Roman" w:hAnsi="Times New Roman" w:cs="Times New Roman"/>
              </w:rPr>
            </w:pPr>
            <w:r w:rsidRPr="009D41DB">
              <w:rPr>
                <w:rFonts w:ascii="Times New Roman" w:hAnsi="Times New Roman" w:cs="Times New Roman"/>
              </w:rPr>
              <w:t>User Guide</w:t>
            </w:r>
          </w:p>
          <w:p w:rsidR="002F6102" w:rsidRPr="009D41DB" w:rsidRDefault="002F6102" w:rsidP="00726C13">
            <w:pPr>
              <w:rPr>
                <w:rFonts w:ascii="Times New Roman" w:hAnsi="Times New Roman" w:cs="Times New Roman"/>
              </w:rPr>
            </w:pPr>
            <w:r w:rsidRPr="009D41DB">
              <w:rPr>
                <w:rFonts w:ascii="Times New Roman" w:hAnsi="Times New Roman" w:cs="Times New Roman"/>
              </w:rPr>
              <w:t>Application Tester</w:t>
            </w:r>
          </w:p>
        </w:tc>
      </w:tr>
    </w:tbl>
    <w:p w:rsidR="002F6102" w:rsidRPr="009D41DB" w:rsidRDefault="002F6102" w:rsidP="002F6102">
      <w:pPr>
        <w:rPr>
          <w:rFonts w:ascii="Times New Roman" w:hAnsi="Times New Roman" w:cs="Times New Roman"/>
          <w:sz w:val="40"/>
          <w:szCs w:val="40"/>
        </w:rPr>
      </w:pPr>
    </w:p>
    <w:p w:rsidR="00CB4211" w:rsidRDefault="00CB4211">
      <w:r>
        <w:br w:type="page"/>
      </w:r>
    </w:p>
    <w:p w:rsidR="00B739FB" w:rsidRPr="00B220CC" w:rsidRDefault="0023076B" w:rsidP="00EE6B54">
      <w:pPr>
        <w:pStyle w:val="NoSpacing"/>
        <w:rPr>
          <w:rFonts w:ascii="Times New Roman" w:hAnsi="Times New Roman" w:cs="Times New Roman"/>
          <w:sz w:val="40"/>
          <w:szCs w:val="40"/>
        </w:rPr>
      </w:pPr>
      <w:r w:rsidRPr="00B220CC">
        <w:rPr>
          <w:rFonts w:ascii="Times New Roman" w:hAnsi="Times New Roman" w:cs="Times New Roman"/>
          <w:sz w:val="40"/>
          <w:szCs w:val="40"/>
        </w:rPr>
        <w:lastRenderedPageBreak/>
        <w:t>Gantt</w:t>
      </w:r>
      <w:r w:rsidR="00DB460D" w:rsidRPr="00B220CC">
        <w:rPr>
          <w:rFonts w:ascii="Times New Roman" w:hAnsi="Times New Roman" w:cs="Times New Roman"/>
          <w:sz w:val="40"/>
          <w:szCs w:val="40"/>
        </w:rPr>
        <w:t xml:space="preserve"> </w:t>
      </w:r>
      <w:r w:rsidR="004D4C5C" w:rsidRPr="00B220CC">
        <w:rPr>
          <w:rFonts w:ascii="Times New Roman" w:hAnsi="Times New Roman" w:cs="Times New Roman"/>
          <w:sz w:val="40"/>
          <w:szCs w:val="40"/>
        </w:rPr>
        <w:t>chart</w:t>
      </w:r>
      <w:r w:rsidR="00CB4211" w:rsidRPr="00B220CC">
        <w:rPr>
          <w:rFonts w:ascii="Times New Roman" w:hAnsi="Times New Roman" w:cs="Times New Roman"/>
          <w:sz w:val="40"/>
          <w:szCs w:val="40"/>
        </w:rPr>
        <w:t>:</w:t>
      </w:r>
    </w:p>
    <w:p w:rsidR="00C152EF" w:rsidRDefault="00C152EF" w:rsidP="005E406A">
      <w:pPr>
        <w:pStyle w:val="NoSpacing"/>
        <w:jc w:val="center"/>
      </w:pPr>
      <w:r w:rsidRPr="009D41DB">
        <w:rPr>
          <w:rFonts w:ascii="Times New Roman" w:hAnsi="Times New Roman" w:cs="Times New Roman"/>
          <w:noProof/>
          <w:sz w:val="24"/>
          <w:szCs w:val="24"/>
        </w:rPr>
        <w:drawing>
          <wp:inline distT="0" distB="0" distL="0" distR="0" wp14:anchorId="129D8144" wp14:editId="3F74D5DC">
            <wp:extent cx="7677691" cy="3724154"/>
            <wp:effectExtent l="0" t="4445"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698114" cy="3734060"/>
                    </a:xfrm>
                    <a:prstGeom prst="rect">
                      <a:avLst/>
                    </a:prstGeom>
                    <a:noFill/>
                    <a:ln>
                      <a:noFill/>
                    </a:ln>
                  </pic:spPr>
                </pic:pic>
              </a:graphicData>
            </a:graphic>
          </wp:inline>
        </w:drawing>
      </w:r>
    </w:p>
    <w:p w:rsidR="00C152EF" w:rsidRPr="00B220CC" w:rsidRDefault="00C152EF" w:rsidP="00C152EF">
      <w:pPr>
        <w:rPr>
          <w:rFonts w:ascii="Times New Roman" w:hAnsi="Times New Roman" w:cs="Times New Roman"/>
          <w:sz w:val="40"/>
          <w:szCs w:val="40"/>
        </w:rPr>
      </w:pPr>
      <w:r w:rsidRPr="00B220CC">
        <w:rPr>
          <w:rFonts w:ascii="Times New Roman" w:hAnsi="Times New Roman" w:cs="Times New Roman"/>
          <w:sz w:val="40"/>
          <w:szCs w:val="40"/>
        </w:rPr>
        <w:lastRenderedPageBreak/>
        <w:t>Dictionary:</w:t>
      </w: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Static:​</w:t>
      </w:r>
      <w:r w:rsidRPr="009D41DB">
        <w:rPr>
          <w:rFonts w:ascii="Times New Roman" w:hAnsi="Times New Roman" w:cs="Times New Roman"/>
          <w:sz w:val="24"/>
          <w:szCs w:val="24"/>
        </w:rPr>
        <w:t xml:space="preserve"> This term defines fixed values. These are values that are set to equal a certain value throughout its iteration. This includes the relevant hospital employee information, such as: name, gender, etc. are static as they are fixed values depending on the individual employee information. This also pertains to the same relevant descriptive details of the patients.</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Database:</w:t>
      </w:r>
      <w:r w:rsidRPr="009D41DB">
        <w:rPr>
          <w:rFonts w:ascii="Times New Roman" w:hAnsi="Times New Roman" w:cs="Times New Roman"/>
          <w:sz w:val="24"/>
          <w:szCs w:val="24"/>
        </w:rPr>
        <w:t xml:space="preserve"> ​This is a data storing system which will allow the software to access content of the system later by those including: doctors, nurses, and front desk employees.</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GUI:​</w:t>
      </w:r>
      <w:r w:rsidRPr="009D41DB">
        <w:rPr>
          <w:rFonts w:ascii="Times New Roman" w:hAnsi="Times New Roman" w:cs="Times New Roman"/>
          <w:sz w:val="24"/>
          <w:szCs w:val="24"/>
        </w:rPr>
        <w:t xml:space="preserve"> (Graphic User Interface) This is the interface in which users will be able to access the content of the Hospital Management System. The GUI contains the UX/UI aspects of the program such as the window, buttons, search bars, tabs, etc.</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Java:​</w:t>
      </w:r>
      <w:r w:rsidRPr="009D41DB">
        <w:rPr>
          <w:rFonts w:ascii="Times New Roman" w:hAnsi="Times New Roman" w:cs="Times New Roman"/>
          <w:sz w:val="24"/>
          <w:szCs w:val="24"/>
        </w:rPr>
        <w:t xml:space="preserve"> The programming language which is used for the software’s implementation and design. This programming language will address the contents of the Hospital</w:t>
      </w: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rPr>
        <w:t>Management System and the layout of the system methodologies.</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Active Data:​</w:t>
      </w:r>
      <w:r w:rsidRPr="009D41DB">
        <w:rPr>
          <w:rFonts w:ascii="Times New Roman" w:hAnsi="Times New Roman" w:cs="Times New Roman"/>
          <w:sz w:val="24"/>
          <w:szCs w:val="24"/>
        </w:rPr>
        <w:t xml:space="preserve"> The data that is dynamic or interchangeable within the system. This is the system information pertaining to the employees and the general hospital supply/accommodation and the changes in their data (scheduling/inventory/room availability)</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SQLite:​</w:t>
      </w:r>
      <w:r w:rsidRPr="009D41DB">
        <w:rPr>
          <w:rFonts w:ascii="Times New Roman" w:hAnsi="Times New Roman" w:cs="Times New Roman"/>
          <w:sz w:val="24"/>
          <w:szCs w:val="24"/>
        </w:rPr>
        <w:t xml:space="preserve"> Database structuring/management tool which stores content related to the user. This user information includes but is not limited to: employee information, patient information, inventory/supply count, general hospital facilities.</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UX/UI:​</w:t>
      </w:r>
      <w:r w:rsidRPr="009D41DB">
        <w:rPr>
          <w:rFonts w:ascii="Times New Roman" w:hAnsi="Times New Roman" w:cs="Times New Roman"/>
          <w:sz w:val="24"/>
          <w:szCs w:val="24"/>
        </w:rPr>
        <w:t xml:space="preserve"> (User Experience/User Interface) This relates to the content on the front-end side of the software and its accessibility/use or general functionality of the content when used by people for testing purposes or public use.</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Use Case Diagram:​</w:t>
      </w:r>
      <w:r w:rsidRPr="009D41DB">
        <w:rPr>
          <w:rFonts w:ascii="Times New Roman" w:hAnsi="Times New Roman" w:cs="Times New Roman"/>
          <w:sz w:val="24"/>
          <w:szCs w:val="24"/>
        </w:rPr>
        <w:t xml:space="preserve"> Shows an overview of the system and functions.</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Methods:​</w:t>
      </w:r>
      <w:r w:rsidRPr="009D41DB">
        <w:rPr>
          <w:rFonts w:ascii="Times New Roman" w:hAnsi="Times New Roman" w:cs="Times New Roman"/>
          <w:sz w:val="24"/>
          <w:szCs w:val="24"/>
        </w:rPr>
        <w:t xml:space="preserve"> These are functions which can be called throughout the program. Sometimes the code for how methods work is hidden from view in order to make code easier to read. These functions complete specific tasks, such as sorting, calculating, and adding/deleting.</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Class:​</w:t>
      </w:r>
      <w:r w:rsidRPr="009D41DB">
        <w:rPr>
          <w:rFonts w:ascii="Times New Roman" w:hAnsi="Times New Roman" w:cs="Times New Roman"/>
          <w:sz w:val="24"/>
          <w:szCs w:val="24"/>
        </w:rPr>
        <w:t xml:space="preserve"> A class is a blueprint for objects created in a program. These classes will be made to contain organized code to control things like patient data, inventory, and patient accounts.</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Object:​</w:t>
      </w:r>
      <w:r w:rsidRPr="009D41DB">
        <w:rPr>
          <w:rFonts w:ascii="Times New Roman" w:hAnsi="Times New Roman" w:cs="Times New Roman"/>
          <w:sz w:val="24"/>
          <w:szCs w:val="24"/>
        </w:rPr>
        <w:t xml:space="preserve"> An object is what a class controls. There can be a patient object, which will have states and behaviors such as name, date of birth, and wellness levels.</w:t>
      </w:r>
    </w:p>
    <w:p w:rsidR="00C152EF" w:rsidRPr="009D41DB" w:rsidRDefault="00C152EF" w:rsidP="00C152EF">
      <w:pPr>
        <w:pStyle w:val="NoSpacing"/>
        <w:rPr>
          <w:rFonts w:ascii="Times New Roman" w:hAnsi="Times New Roman" w:cs="Times New Roman"/>
          <w:sz w:val="24"/>
          <w:szCs w:val="24"/>
        </w:rPr>
      </w:pPr>
    </w:p>
    <w:p w:rsidR="00C152EF" w:rsidRPr="009D41DB" w:rsidRDefault="00C152EF" w:rsidP="00C152EF">
      <w:pPr>
        <w:pStyle w:val="NoSpacing"/>
        <w:rPr>
          <w:rFonts w:ascii="Times New Roman" w:hAnsi="Times New Roman" w:cs="Times New Roman"/>
          <w:sz w:val="24"/>
          <w:szCs w:val="24"/>
        </w:rPr>
      </w:pPr>
      <w:r w:rsidRPr="009D41DB">
        <w:rPr>
          <w:rFonts w:ascii="Times New Roman" w:hAnsi="Times New Roman" w:cs="Times New Roman"/>
          <w:sz w:val="24"/>
          <w:szCs w:val="24"/>
          <w:u w:val="single"/>
        </w:rPr>
        <w:t>Horizontal Prototype:​</w:t>
      </w:r>
      <w:r w:rsidRPr="009D41DB">
        <w:rPr>
          <w:rFonts w:ascii="Times New Roman" w:hAnsi="Times New Roman" w:cs="Times New Roman"/>
          <w:sz w:val="24"/>
          <w:szCs w:val="24"/>
        </w:rPr>
        <w:t xml:space="preserve"> Shows the broad relationships between a system and maps out its range of abilities.</w:t>
      </w:r>
    </w:p>
    <w:p w:rsidR="001E3B64" w:rsidRDefault="001E3B64">
      <w:r>
        <w:br w:type="page"/>
      </w:r>
    </w:p>
    <w:p w:rsidR="0000629E" w:rsidRPr="0000629E" w:rsidRDefault="0000629E" w:rsidP="0000629E">
      <w:pPr>
        <w:pStyle w:val="NoSpacing"/>
        <w:jc w:val="center"/>
        <w:rPr>
          <w:rFonts w:ascii="Times New Roman" w:eastAsia="Calibri" w:hAnsi="Times New Roman" w:cs="Times New Roman"/>
          <w:b/>
          <w:sz w:val="28"/>
          <w:szCs w:val="28"/>
        </w:rPr>
      </w:pPr>
      <w:r w:rsidRPr="0000629E">
        <w:rPr>
          <w:rFonts w:ascii="Times New Roman" w:eastAsia="Calibri" w:hAnsi="Times New Roman" w:cs="Times New Roman"/>
          <w:b/>
          <w:sz w:val="28"/>
          <w:szCs w:val="28"/>
        </w:rPr>
        <w:lastRenderedPageBreak/>
        <w:t>Gautam Ravichandran</w:t>
      </w:r>
    </w:p>
    <w:p w:rsidR="0000629E" w:rsidRPr="0000629E" w:rsidRDefault="0000629E" w:rsidP="0000629E">
      <w:pPr>
        <w:spacing w:after="0" w:line="240" w:lineRule="auto"/>
        <w:jc w:val="center"/>
        <w:rPr>
          <w:rFonts w:ascii="Times New Roman" w:eastAsia="Calibri" w:hAnsi="Times New Roman" w:cs="Times New Roman"/>
          <w:sz w:val="24"/>
          <w:szCs w:val="24"/>
        </w:rPr>
      </w:pPr>
      <w:r w:rsidRPr="0000629E">
        <w:rPr>
          <w:rFonts w:ascii="Times New Roman" w:eastAsia="Calibri" w:hAnsi="Times New Roman" w:cs="Times New Roman"/>
          <w:sz w:val="24"/>
          <w:szCs w:val="24"/>
        </w:rPr>
        <w:t>5404 Spring Creek Ln. Atlanta, GA 30350</w:t>
      </w:r>
    </w:p>
    <w:p w:rsidR="0000629E" w:rsidRPr="0000629E" w:rsidRDefault="0000629E" w:rsidP="0000629E">
      <w:pPr>
        <w:spacing w:after="0" w:line="240" w:lineRule="auto"/>
        <w:jc w:val="center"/>
        <w:rPr>
          <w:rFonts w:ascii="Times New Roman" w:eastAsia="Calibri" w:hAnsi="Times New Roman" w:cs="Times New Roman"/>
          <w:sz w:val="24"/>
          <w:szCs w:val="24"/>
        </w:rPr>
      </w:pPr>
      <w:hyperlink r:id="rId20" w:history="1">
        <w:r w:rsidRPr="0000629E">
          <w:rPr>
            <w:rFonts w:ascii="Times New Roman" w:eastAsia="Calibri" w:hAnsi="Times New Roman" w:cs="Times New Roman"/>
            <w:color w:val="0000FF"/>
            <w:sz w:val="24"/>
            <w:szCs w:val="24"/>
          </w:rPr>
          <w:t>gautam_ravichandran@yahoo.com</w:t>
        </w:r>
      </w:hyperlink>
    </w:p>
    <w:p w:rsidR="0000629E" w:rsidRPr="0000629E" w:rsidRDefault="0000629E" w:rsidP="0000629E">
      <w:pPr>
        <w:spacing w:after="0" w:line="240" w:lineRule="auto"/>
        <w:jc w:val="center"/>
        <w:rPr>
          <w:rFonts w:ascii="Times New Roman" w:eastAsia="Calibri" w:hAnsi="Times New Roman" w:cs="Times New Roman"/>
          <w:sz w:val="24"/>
          <w:szCs w:val="24"/>
        </w:rPr>
      </w:pPr>
      <w:r w:rsidRPr="0000629E">
        <w:rPr>
          <w:rFonts w:ascii="Times New Roman" w:eastAsia="Calibri" w:hAnsi="Times New Roman" w:cs="Times New Roman"/>
          <w:sz w:val="24"/>
          <w:szCs w:val="24"/>
        </w:rPr>
        <w:t>770-265-0551</w:t>
      </w:r>
    </w:p>
    <w:p w:rsidR="0000629E" w:rsidRPr="0000629E" w:rsidRDefault="0000629E" w:rsidP="0000629E">
      <w:pPr>
        <w:spacing w:after="0" w:line="240" w:lineRule="auto"/>
        <w:jc w:val="center"/>
        <w:rPr>
          <w:rFonts w:ascii="Times New Roman" w:eastAsia="Calibri" w:hAnsi="Times New Roman" w:cs="Times New Roman"/>
          <w:sz w:val="12"/>
          <w:szCs w:val="12"/>
        </w:rPr>
      </w:pPr>
    </w:p>
    <w:p w:rsidR="0000629E" w:rsidRPr="0000629E" w:rsidRDefault="0000629E" w:rsidP="0000629E">
      <w:pPr>
        <w:spacing w:after="0" w:line="240" w:lineRule="auto"/>
        <w:rPr>
          <w:rFonts w:ascii="Times New Roman" w:eastAsia="Calibri" w:hAnsi="Times New Roman" w:cs="Times New Roman"/>
          <w:sz w:val="24"/>
          <w:szCs w:val="24"/>
        </w:rPr>
      </w:pPr>
      <w:r w:rsidRPr="0000629E">
        <w:rPr>
          <w:rFonts w:ascii="Times New Roman" w:eastAsia="Calibri" w:hAnsi="Times New Roman" w:cs="Times New Roman"/>
          <w:b/>
          <w:sz w:val="24"/>
          <w:szCs w:val="24"/>
        </w:rPr>
        <w:t>OBJECTIVE:</w:t>
      </w:r>
      <w:r w:rsidRPr="0000629E">
        <w:rPr>
          <w:rFonts w:ascii="Times New Roman" w:eastAsia="Calibri" w:hAnsi="Times New Roman" w:cs="Times New Roman"/>
          <w:sz w:val="24"/>
          <w:szCs w:val="24"/>
        </w:rPr>
        <w:t xml:space="preserve">  To obtain an internship within the field of information technology and computer science.</w:t>
      </w:r>
    </w:p>
    <w:p w:rsidR="0000629E" w:rsidRPr="0000629E" w:rsidRDefault="0000629E" w:rsidP="0000629E">
      <w:pPr>
        <w:spacing w:after="0" w:line="240" w:lineRule="auto"/>
        <w:rPr>
          <w:rFonts w:ascii="Times New Roman" w:eastAsia="Times New Roman" w:hAnsi="Times New Roman" w:cs="Times New Roman"/>
          <w:sz w:val="12"/>
          <w:szCs w:val="12"/>
          <w:u w:val="single"/>
        </w:rPr>
      </w:pPr>
    </w:p>
    <w:p w:rsidR="0000629E" w:rsidRPr="0000629E" w:rsidRDefault="0000629E" w:rsidP="0000629E">
      <w:p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b/>
          <w:sz w:val="24"/>
          <w:szCs w:val="24"/>
        </w:rPr>
        <w:t>EDUCATION:</w:t>
      </w:r>
    </w:p>
    <w:p w:rsidR="0000629E" w:rsidRPr="0000629E" w:rsidRDefault="0000629E" w:rsidP="0000629E">
      <w:pPr>
        <w:spacing w:after="0" w:line="240" w:lineRule="auto"/>
        <w:ind w:firstLine="720"/>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Georgia State University - Atlanta, GA</w:t>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Expected Graduation: May 2018</w:t>
      </w:r>
    </w:p>
    <w:p w:rsidR="0000629E" w:rsidRPr="0000629E" w:rsidRDefault="0000629E" w:rsidP="0000629E">
      <w:pPr>
        <w:spacing w:after="0" w:line="240" w:lineRule="auto"/>
        <w:ind w:firstLine="720"/>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Bachelor of Science, Computer Science,</w:t>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GPA: 3.96</w:t>
      </w:r>
    </w:p>
    <w:p w:rsidR="0000629E" w:rsidRPr="0000629E" w:rsidRDefault="0000629E" w:rsidP="0000629E">
      <w:pPr>
        <w:spacing w:after="0" w:line="240" w:lineRule="auto"/>
        <w:ind w:left="420" w:firstLine="300"/>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Enrolled in the Honors College</w:t>
      </w:r>
    </w:p>
    <w:p w:rsidR="0000629E" w:rsidRPr="0000629E" w:rsidRDefault="0000629E" w:rsidP="0000629E">
      <w:pPr>
        <w:spacing w:after="0" w:line="240" w:lineRule="auto"/>
        <w:ind w:left="1800"/>
        <w:rPr>
          <w:rFonts w:ascii="Times New Roman" w:eastAsia="Times New Roman" w:hAnsi="Times New Roman" w:cs="Times New Roman"/>
          <w:sz w:val="12"/>
          <w:szCs w:val="12"/>
        </w:rPr>
      </w:pPr>
    </w:p>
    <w:p w:rsidR="0000629E" w:rsidRPr="0000629E" w:rsidRDefault="0000629E" w:rsidP="0000629E">
      <w:p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b/>
          <w:sz w:val="24"/>
          <w:szCs w:val="24"/>
        </w:rPr>
        <w:t>TECHNICAL SKILLS:</w:t>
      </w:r>
    </w:p>
    <w:p w:rsidR="0000629E" w:rsidRPr="0000629E" w:rsidRDefault="0000629E" w:rsidP="0000629E">
      <w:pPr>
        <w:numPr>
          <w:ilvl w:val="0"/>
          <w:numId w:val="15"/>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 xml:space="preserve">Knowledge on all Microsoft and Apple programs </w:t>
      </w:r>
    </w:p>
    <w:p w:rsidR="0000629E" w:rsidRPr="0000629E" w:rsidRDefault="0000629E" w:rsidP="0000629E">
      <w:pPr>
        <w:numPr>
          <w:ilvl w:val="0"/>
          <w:numId w:val="15"/>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Knowledge of Java programming, C++, SQL</w:t>
      </w:r>
    </w:p>
    <w:p w:rsidR="0000629E" w:rsidRPr="0000629E" w:rsidRDefault="0000629E" w:rsidP="0000629E">
      <w:pPr>
        <w:numPr>
          <w:ilvl w:val="0"/>
          <w:numId w:val="15"/>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Knowledge of UNITY, and Blender</w:t>
      </w:r>
    </w:p>
    <w:p w:rsidR="0000629E" w:rsidRPr="0000629E" w:rsidRDefault="0000629E" w:rsidP="0000629E">
      <w:pPr>
        <w:numPr>
          <w:ilvl w:val="0"/>
          <w:numId w:val="15"/>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Knowledge of Windows 8, Windows Vista, IOS, and Android OS</w:t>
      </w:r>
    </w:p>
    <w:p w:rsidR="0000629E" w:rsidRPr="0000629E" w:rsidRDefault="0000629E" w:rsidP="0000629E">
      <w:pPr>
        <w:numPr>
          <w:ilvl w:val="0"/>
          <w:numId w:val="15"/>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Able to work with VR programs through Oculus Rift and VIVE</w:t>
      </w:r>
    </w:p>
    <w:p w:rsidR="0000629E" w:rsidRPr="0000629E" w:rsidRDefault="0000629E" w:rsidP="0000629E">
      <w:pPr>
        <w:numPr>
          <w:ilvl w:val="0"/>
          <w:numId w:val="15"/>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Leadership experience with groups and teams</w:t>
      </w:r>
    </w:p>
    <w:p w:rsidR="0000629E" w:rsidRPr="0000629E" w:rsidRDefault="0000629E" w:rsidP="0000629E">
      <w:pPr>
        <w:numPr>
          <w:ilvl w:val="0"/>
          <w:numId w:val="15"/>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 xml:space="preserve">Library work knowledge </w:t>
      </w:r>
    </w:p>
    <w:p w:rsidR="0000629E" w:rsidRPr="0000629E" w:rsidRDefault="0000629E" w:rsidP="0000629E">
      <w:pPr>
        <w:numPr>
          <w:ilvl w:val="0"/>
          <w:numId w:val="15"/>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Strong visual organizational skill</w:t>
      </w:r>
    </w:p>
    <w:p w:rsidR="0000629E" w:rsidRPr="0000629E" w:rsidRDefault="0000629E" w:rsidP="0000629E">
      <w:pPr>
        <w:spacing w:after="0" w:line="240" w:lineRule="auto"/>
        <w:rPr>
          <w:rFonts w:ascii="Times New Roman" w:eastAsia="Calibri" w:hAnsi="Times New Roman" w:cs="Times New Roman"/>
          <w:sz w:val="12"/>
          <w:szCs w:val="12"/>
        </w:rPr>
      </w:pPr>
    </w:p>
    <w:p w:rsidR="0000629E" w:rsidRPr="0000629E" w:rsidRDefault="0000629E" w:rsidP="0000629E">
      <w:p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b/>
          <w:sz w:val="24"/>
          <w:szCs w:val="24"/>
        </w:rPr>
        <w:t>STUDENT ORGANIZATIONS:</w:t>
      </w:r>
    </w:p>
    <w:p w:rsidR="0000629E" w:rsidRPr="0000629E" w:rsidRDefault="0000629E" w:rsidP="0000629E">
      <w:pPr>
        <w:spacing w:after="0" w:line="240" w:lineRule="auto"/>
        <w:ind w:firstLine="720"/>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Robotics Club, President</w:t>
      </w:r>
    </w:p>
    <w:p w:rsidR="0000629E" w:rsidRPr="0000629E" w:rsidRDefault="0000629E" w:rsidP="0000629E">
      <w:pPr>
        <w:numPr>
          <w:ilvl w:val="0"/>
          <w:numId w:val="17"/>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Participated in the National Robotic Competition</w:t>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2014</w:t>
      </w:r>
    </w:p>
    <w:p w:rsidR="0000629E" w:rsidRPr="0000629E" w:rsidRDefault="0000629E" w:rsidP="0000629E">
      <w:pPr>
        <w:numPr>
          <w:ilvl w:val="0"/>
          <w:numId w:val="17"/>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Participated in Zero Robotics Competition</w:t>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2014</w:t>
      </w:r>
    </w:p>
    <w:p w:rsidR="0000629E" w:rsidRPr="0000629E" w:rsidRDefault="0000629E" w:rsidP="0000629E">
      <w:pPr>
        <w:numPr>
          <w:ilvl w:val="0"/>
          <w:numId w:val="17"/>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Participated in First Tech Challenge</w:t>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2015</w:t>
      </w:r>
    </w:p>
    <w:p w:rsidR="0000629E" w:rsidRPr="0000629E" w:rsidRDefault="0000629E" w:rsidP="0000629E">
      <w:pPr>
        <w:spacing w:after="0" w:line="240" w:lineRule="auto"/>
        <w:ind w:firstLine="720"/>
        <w:rPr>
          <w:rFonts w:ascii="Times New Roman" w:eastAsia="Times New Roman" w:hAnsi="Times New Roman" w:cs="Times New Roman"/>
          <w:sz w:val="12"/>
          <w:szCs w:val="12"/>
        </w:rPr>
      </w:pPr>
    </w:p>
    <w:p w:rsidR="0000629E" w:rsidRPr="0000629E" w:rsidRDefault="0000629E" w:rsidP="0000629E">
      <w:pPr>
        <w:spacing w:after="0" w:line="240" w:lineRule="auto"/>
        <w:ind w:firstLine="720"/>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Computer Science Club, Active member</w:t>
      </w:r>
    </w:p>
    <w:p w:rsidR="0000629E" w:rsidRPr="0000629E" w:rsidRDefault="0000629E" w:rsidP="0000629E">
      <w:pPr>
        <w:numPr>
          <w:ilvl w:val="0"/>
          <w:numId w:val="18"/>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Program and Implement different challenges based on guidelines</w:t>
      </w:r>
    </w:p>
    <w:p w:rsidR="0000629E" w:rsidRPr="0000629E" w:rsidRDefault="0000629E" w:rsidP="0000629E">
      <w:pPr>
        <w:numPr>
          <w:ilvl w:val="0"/>
          <w:numId w:val="18"/>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Gather, sort, and analyze data through the use of computer programs, Java, Microsoft word, Microsoft Excel, and HTML</w:t>
      </w:r>
    </w:p>
    <w:p w:rsidR="0000629E" w:rsidRPr="0000629E" w:rsidRDefault="0000629E" w:rsidP="0000629E">
      <w:pPr>
        <w:numPr>
          <w:ilvl w:val="0"/>
          <w:numId w:val="18"/>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Work with a team of 4 to 8 people to simulate real life work environments</w:t>
      </w:r>
    </w:p>
    <w:p w:rsidR="0000629E" w:rsidRPr="0000629E" w:rsidRDefault="0000629E" w:rsidP="0000629E">
      <w:pPr>
        <w:spacing w:after="0" w:line="240" w:lineRule="auto"/>
        <w:ind w:left="720"/>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Second Place Winner at GSU Hackathon</w:t>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 xml:space="preserve"> Fall 2016</w:t>
      </w:r>
    </w:p>
    <w:p w:rsidR="0000629E" w:rsidRPr="0000629E" w:rsidRDefault="0000629E" w:rsidP="0000629E">
      <w:pPr>
        <w:numPr>
          <w:ilvl w:val="0"/>
          <w:numId w:val="19"/>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Created Virtual Reality Pacman game</w:t>
      </w:r>
    </w:p>
    <w:p w:rsidR="0000629E" w:rsidRPr="0000629E" w:rsidRDefault="0000629E" w:rsidP="0000629E">
      <w:pPr>
        <w:numPr>
          <w:ilvl w:val="0"/>
          <w:numId w:val="19"/>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Used Blender to design models and textures</w:t>
      </w:r>
    </w:p>
    <w:p w:rsidR="0000629E" w:rsidRPr="0000629E" w:rsidRDefault="0000629E" w:rsidP="0000629E">
      <w:pPr>
        <w:numPr>
          <w:ilvl w:val="0"/>
          <w:numId w:val="19"/>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Used Unity as the platform to run game through the Oculus Rift headset</w:t>
      </w:r>
    </w:p>
    <w:p w:rsidR="0000629E" w:rsidRPr="0000629E" w:rsidRDefault="0000629E" w:rsidP="0000629E">
      <w:pPr>
        <w:spacing w:after="0" w:line="240" w:lineRule="auto"/>
        <w:rPr>
          <w:rFonts w:ascii="Times New Roman" w:eastAsia="Times New Roman" w:hAnsi="Times New Roman" w:cs="Times New Roman"/>
          <w:i/>
          <w:sz w:val="24"/>
          <w:szCs w:val="24"/>
        </w:rPr>
      </w:pPr>
      <w:r w:rsidRPr="0000629E">
        <w:rPr>
          <w:rFonts w:ascii="Times New Roman" w:eastAsia="Times New Roman" w:hAnsi="Times New Roman" w:cs="Times New Roman"/>
          <w:b/>
          <w:sz w:val="24"/>
          <w:szCs w:val="24"/>
        </w:rPr>
        <w:t>WORK EXPERIENCE:</w:t>
      </w:r>
      <w:r w:rsidRPr="0000629E">
        <w:rPr>
          <w:rFonts w:ascii="Times New Roman" w:eastAsia="Times New Roman" w:hAnsi="Times New Roman" w:cs="Times New Roman"/>
          <w:i/>
          <w:sz w:val="24"/>
          <w:szCs w:val="24"/>
        </w:rPr>
        <w:t xml:space="preserve"> </w:t>
      </w:r>
    </w:p>
    <w:p w:rsidR="0000629E" w:rsidRPr="0000629E" w:rsidRDefault="0000629E" w:rsidP="0000629E">
      <w:pPr>
        <w:spacing w:after="0" w:line="240" w:lineRule="auto"/>
        <w:ind w:firstLine="720"/>
        <w:rPr>
          <w:rFonts w:ascii="Times New Roman" w:eastAsia="Times New Roman" w:hAnsi="Times New Roman" w:cs="Times New Roman"/>
          <w:b/>
          <w:sz w:val="24"/>
          <w:szCs w:val="24"/>
        </w:rPr>
      </w:pPr>
      <w:r w:rsidRPr="0000629E">
        <w:rPr>
          <w:rFonts w:ascii="Times New Roman" w:eastAsia="Times New Roman" w:hAnsi="Times New Roman" w:cs="Times New Roman"/>
          <w:i/>
          <w:sz w:val="24"/>
          <w:szCs w:val="24"/>
        </w:rPr>
        <w:t>Computer Science Undergraduate TA – Georgia State University</w:t>
      </w:r>
      <w:r w:rsidRPr="0000629E">
        <w:rPr>
          <w:rFonts w:ascii="Times New Roman" w:eastAsia="Times New Roman" w:hAnsi="Times New Roman" w:cs="Times New Roman"/>
          <w:i/>
          <w:sz w:val="24"/>
          <w:szCs w:val="24"/>
        </w:rPr>
        <w:tab/>
      </w:r>
      <w:r w:rsidRPr="0000629E">
        <w:rPr>
          <w:rFonts w:ascii="Times New Roman" w:eastAsia="Times New Roman" w:hAnsi="Times New Roman" w:cs="Times New Roman"/>
          <w:sz w:val="24"/>
          <w:szCs w:val="24"/>
        </w:rPr>
        <w:tab/>
        <w:t>August 2016 – Present</w:t>
      </w:r>
    </w:p>
    <w:p w:rsidR="0000629E" w:rsidRPr="0000629E" w:rsidRDefault="0000629E" w:rsidP="0000629E">
      <w:pPr>
        <w:numPr>
          <w:ilvl w:val="0"/>
          <w:numId w:val="16"/>
        </w:num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sz w:val="24"/>
          <w:szCs w:val="24"/>
        </w:rPr>
        <w:t>Work at the tutoring center helping students with any computer science questions.</w:t>
      </w:r>
    </w:p>
    <w:p w:rsidR="0000629E" w:rsidRPr="0000629E" w:rsidRDefault="0000629E" w:rsidP="0000629E">
      <w:pPr>
        <w:numPr>
          <w:ilvl w:val="0"/>
          <w:numId w:val="16"/>
        </w:num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sz w:val="24"/>
          <w:szCs w:val="24"/>
        </w:rPr>
        <w:t>Grade homework and post results to the website</w:t>
      </w:r>
    </w:p>
    <w:p w:rsidR="0000629E" w:rsidRPr="0000629E" w:rsidRDefault="0000629E" w:rsidP="0000629E">
      <w:pPr>
        <w:numPr>
          <w:ilvl w:val="0"/>
          <w:numId w:val="16"/>
        </w:num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sz w:val="24"/>
          <w:szCs w:val="24"/>
        </w:rPr>
        <w:lastRenderedPageBreak/>
        <w:t>Grade quizzes and post results to the website</w:t>
      </w:r>
    </w:p>
    <w:p w:rsidR="0000629E" w:rsidRPr="0000629E" w:rsidRDefault="0000629E" w:rsidP="0000629E">
      <w:pPr>
        <w:spacing w:after="0" w:line="240" w:lineRule="auto"/>
        <w:ind w:firstLine="720"/>
        <w:rPr>
          <w:rFonts w:ascii="Times New Roman" w:eastAsia="Times New Roman" w:hAnsi="Times New Roman" w:cs="Times New Roman"/>
          <w:sz w:val="24"/>
          <w:szCs w:val="24"/>
        </w:rPr>
      </w:pPr>
      <w:r w:rsidRPr="0000629E">
        <w:rPr>
          <w:rFonts w:ascii="Times New Roman" w:eastAsia="Times New Roman" w:hAnsi="Times New Roman" w:cs="Times New Roman"/>
          <w:i/>
          <w:sz w:val="24"/>
          <w:szCs w:val="24"/>
        </w:rPr>
        <w:t xml:space="preserve">Norfolk Southern - Atlanta GA </w:t>
      </w:r>
      <w:r w:rsidRPr="0000629E">
        <w:rPr>
          <w:rFonts w:ascii="Times New Roman" w:eastAsia="Times New Roman" w:hAnsi="Times New Roman" w:cs="Times New Roman"/>
          <w:i/>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May 2016 – August 2016</w:t>
      </w:r>
    </w:p>
    <w:p w:rsidR="0000629E" w:rsidRPr="0000629E" w:rsidRDefault="0000629E" w:rsidP="0000629E">
      <w:pPr>
        <w:spacing w:after="0" w:line="240" w:lineRule="auto"/>
        <w:ind w:firstLine="720"/>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IT App Dev - ENAA</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Use SQL on the SSRS platform to help make/update templates for the Norfolk Southern Police Department.</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Helped Norfolk Southern Police Department update their website format and their report locations.</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Assist and take notes at meeting with the team.</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Use Java and JavaScript to go through programs, identify the logic problems within the code and fix the code while adding comments while necessary.</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Promote/deploy developed applications to Test</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Filled out forms to apply for QA deployment as well as Production deployment.</w:t>
      </w:r>
    </w:p>
    <w:p w:rsidR="0000629E" w:rsidRPr="0000629E" w:rsidRDefault="0000629E" w:rsidP="0000629E">
      <w:pPr>
        <w:spacing w:after="0" w:line="240" w:lineRule="auto"/>
        <w:ind w:firstLine="720"/>
        <w:rPr>
          <w:rFonts w:ascii="Times New Roman" w:eastAsia="Times New Roman" w:hAnsi="Times New Roman" w:cs="Times New Roman"/>
          <w:b/>
          <w:sz w:val="24"/>
          <w:szCs w:val="24"/>
        </w:rPr>
      </w:pPr>
      <w:r w:rsidRPr="0000629E">
        <w:rPr>
          <w:rFonts w:ascii="Times New Roman" w:eastAsia="Times New Roman" w:hAnsi="Times New Roman" w:cs="Times New Roman"/>
          <w:i/>
          <w:sz w:val="24"/>
          <w:szCs w:val="24"/>
        </w:rPr>
        <w:t>Physics Tutor – Georgia State University</w:t>
      </w:r>
      <w:r w:rsidRPr="0000629E">
        <w:rPr>
          <w:rFonts w:ascii="Times New Roman" w:eastAsia="Times New Roman" w:hAnsi="Times New Roman" w:cs="Times New Roman"/>
          <w:i/>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January 2016 – May 2016</w:t>
      </w:r>
    </w:p>
    <w:p w:rsidR="0000629E" w:rsidRPr="0000629E" w:rsidRDefault="0000629E" w:rsidP="0000629E">
      <w:pPr>
        <w:numPr>
          <w:ilvl w:val="0"/>
          <w:numId w:val="16"/>
        </w:num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sz w:val="24"/>
          <w:szCs w:val="24"/>
        </w:rPr>
        <w:t>Taught 1 hour physics lab three times a week.</w:t>
      </w:r>
    </w:p>
    <w:p w:rsidR="0000629E" w:rsidRPr="0000629E" w:rsidRDefault="0000629E" w:rsidP="0000629E">
      <w:pPr>
        <w:numPr>
          <w:ilvl w:val="0"/>
          <w:numId w:val="16"/>
        </w:num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sz w:val="24"/>
          <w:szCs w:val="24"/>
        </w:rPr>
        <w:t>Graded homework assignments and posted grades</w:t>
      </w:r>
    </w:p>
    <w:p w:rsidR="0000629E" w:rsidRPr="0000629E" w:rsidRDefault="0000629E" w:rsidP="0000629E">
      <w:pPr>
        <w:numPr>
          <w:ilvl w:val="0"/>
          <w:numId w:val="16"/>
        </w:num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sz w:val="24"/>
          <w:szCs w:val="24"/>
        </w:rPr>
        <w:t>Recorded/posted attendance for three classes</w:t>
      </w:r>
    </w:p>
    <w:p w:rsidR="0000629E" w:rsidRPr="0000629E" w:rsidRDefault="0000629E" w:rsidP="0000629E">
      <w:pPr>
        <w:spacing w:after="0" w:line="240" w:lineRule="auto"/>
        <w:ind w:firstLine="720"/>
        <w:rPr>
          <w:rFonts w:ascii="Times New Roman" w:eastAsia="Times New Roman" w:hAnsi="Times New Roman" w:cs="Times New Roman"/>
          <w:b/>
          <w:sz w:val="24"/>
          <w:szCs w:val="24"/>
        </w:rPr>
      </w:pPr>
      <w:r w:rsidRPr="0000629E">
        <w:rPr>
          <w:rFonts w:ascii="Times New Roman" w:eastAsia="Times New Roman" w:hAnsi="Times New Roman" w:cs="Times New Roman"/>
          <w:i/>
          <w:sz w:val="24"/>
          <w:szCs w:val="24"/>
        </w:rPr>
        <w:t>Math Tutor – Sandy Springs, GA</w:t>
      </w:r>
      <w:r w:rsidRPr="0000629E">
        <w:rPr>
          <w:rFonts w:ascii="Times New Roman" w:eastAsia="Times New Roman" w:hAnsi="Times New Roman" w:cs="Times New Roman"/>
          <w:i/>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August 2013 – December 2015</w:t>
      </w:r>
    </w:p>
    <w:p w:rsidR="0000629E" w:rsidRPr="0000629E" w:rsidRDefault="0000629E" w:rsidP="0000629E">
      <w:pPr>
        <w:numPr>
          <w:ilvl w:val="0"/>
          <w:numId w:val="16"/>
        </w:num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sz w:val="24"/>
          <w:szCs w:val="24"/>
        </w:rPr>
        <w:t>Teach students Statistics, Calculus 1 Variable, Algebra I, Algebra II, Geometry and Integrated Geometry II.</w:t>
      </w:r>
    </w:p>
    <w:p w:rsidR="0000629E" w:rsidRPr="0000629E" w:rsidRDefault="0000629E" w:rsidP="0000629E">
      <w:pPr>
        <w:numPr>
          <w:ilvl w:val="0"/>
          <w:numId w:val="16"/>
        </w:num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sz w:val="24"/>
          <w:szCs w:val="24"/>
        </w:rPr>
        <w:t>Provided individual and group instructions to students to improve academic performance, improve occupational skills, or prepare for academic and occupational tests.</w:t>
      </w:r>
    </w:p>
    <w:p w:rsidR="0000629E" w:rsidRPr="0000629E" w:rsidRDefault="0000629E" w:rsidP="0000629E">
      <w:pPr>
        <w:numPr>
          <w:ilvl w:val="0"/>
          <w:numId w:val="16"/>
        </w:num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sz w:val="24"/>
          <w:szCs w:val="24"/>
        </w:rPr>
        <w:t>Assess and reflect upon students’ progress throughout tutoring sessions.</w:t>
      </w:r>
    </w:p>
    <w:p w:rsidR="0000629E" w:rsidRPr="0000629E" w:rsidRDefault="0000629E" w:rsidP="0000629E">
      <w:pPr>
        <w:numPr>
          <w:ilvl w:val="0"/>
          <w:numId w:val="16"/>
        </w:numPr>
        <w:spacing w:after="0" w:line="240" w:lineRule="auto"/>
        <w:rPr>
          <w:rFonts w:ascii="Times New Roman" w:eastAsia="Times New Roman" w:hAnsi="Times New Roman" w:cs="Times New Roman"/>
          <w:b/>
          <w:sz w:val="24"/>
          <w:szCs w:val="24"/>
        </w:rPr>
      </w:pPr>
      <w:r w:rsidRPr="0000629E">
        <w:rPr>
          <w:rFonts w:ascii="Times New Roman" w:eastAsia="Times New Roman" w:hAnsi="Times New Roman" w:cs="Times New Roman"/>
          <w:sz w:val="24"/>
          <w:szCs w:val="24"/>
        </w:rPr>
        <w:t>Provide feedback to students using motivational reinforcement techniques to create a positive learning experience.</w:t>
      </w:r>
    </w:p>
    <w:p w:rsidR="0000629E" w:rsidRPr="0000629E" w:rsidRDefault="0000629E" w:rsidP="0000629E">
      <w:pPr>
        <w:spacing w:after="0" w:line="240" w:lineRule="auto"/>
        <w:ind w:left="1440"/>
        <w:rPr>
          <w:rFonts w:ascii="Times New Roman" w:eastAsia="Times New Roman" w:hAnsi="Times New Roman" w:cs="Times New Roman"/>
          <w:b/>
          <w:sz w:val="12"/>
          <w:szCs w:val="12"/>
        </w:rPr>
      </w:pPr>
    </w:p>
    <w:p w:rsidR="0000629E" w:rsidRPr="0000629E" w:rsidRDefault="0000629E" w:rsidP="0000629E">
      <w:pPr>
        <w:spacing w:after="0" w:line="240" w:lineRule="auto"/>
        <w:ind w:firstLine="720"/>
        <w:rPr>
          <w:rFonts w:ascii="Times New Roman" w:eastAsia="Times New Roman" w:hAnsi="Times New Roman" w:cs="Times New Roman"/>
          <w:sz w:val="24"/>
          <w:szCs w:val="24"/>
        </w:rPr>
      </w:pPr>
      <w:r w:rsidRPr="0000629E">
        <w:rPr>
          <w:rFonts w:ascii="Times New Roman" w:eastAsia="Times New Roman" w:hAnsi="Times New Roman" w:cs="Times New Roman"/>
          <w:i/>
          <w:sz w:val="24"/>
          <w:szCs w:val="24"/>
        </w:rPr>
        <w:t>Roswell Regional Library - Roswell, GA</w:t>
      </w:r>
      <w:r w:rsidRPr="0000629E">
        <w:rPr>
          <w:rFonts w:ascii="Times New Roman" w:eastAsia="Times New Roman" w:hAnsi="Times New Roman" w:cs="Times New Roman"/>
          <w:sz w:val="24"/>
          <w:szCs w:val="24"/>
        </w:rPr>
        <w:t xml:space="preserve"> </w:t>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June 2011 – May 2015</w:t>
      </w:r>
    </w:p>
    <w:p w:rsidR="0000629E" w:rsidRPr="0000629E" w:rsidRDefault="0000629E" w:rsidP="0000629E">
      <w:pPr>
        <w:spacing w:after="0" w:line="240" w:lineRule="auto"/>
        <w:ind w:firstLine="720"/>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Library Volunteer</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Maintain records of books received, stored, issued, and returned.</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Instruct patrons on how to use reference sources, catalogs, and automated information systems.</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Answer routine enquiries, and help patrons in need of assistance.</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Locate library materials, including books, periodicals, cassettes, and online sources.</w:t>
      </w:r>
    </w:p>
    <w:p w:rsidR="0000629E" w:rsidRPr="0000629E" w:rsidRDefault="0000629E" w:rsidP="0000629E">
      <w:pPr>
        <w:spacing w:after="0" w:line="240" w:lineRule="auto"/>
        <w:ind w:firstLine="720"/>
        <w:rPr>
          <w:rFonts w:ascii="Times New Roman" w:eastAsia="Times New Roman" w:hAnsi="Times New Roman" w:cs="Times New Roman"/>
          <w:sz w:val="24"/>
          <w:szCs w:val="24"/>
        </w:rPr>
      </w:pPr>
      <w:r w:rsidRPr="0000629E">
        <w:rPr>
          <w:rFonts w:ascii="Times New Roman" w:eastAsia="Times New Roman" w:hAnsi="Times New Roman" w:cs="Times New Roman"/>
          <w:i/>
          <w:sz w:val="24"/>
          <w:szCs w:val="24"/>
        </w:rPr>
        <w:t>Woodland Elementary School – Sandy Sprints, GA</w:t>
      </w:r>
      <w:r w:rsidRPr="0000629E">
        <w:rPr>
          <w:rFonts w:ascii="Times New Roman" w:eastAsia="Times New Roman" w:hAnsi="Times New Roman" w:cs="Times New Roman"/>
          <w:sz w:val="24"/>
          <w:szCs w:val="24"/>
        </w:rPr>
        <w:t xml:space="preserve"> </w:t>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r>
      <w:r w:rsidRPr="0000629E">
        <w:rPr>
          <w:rFonts w:ascii="Times New Roman" w:eastAsia="Times New Roman" w:hAnsi="Times New Roman" w:cs="Times New Roman"/>
          <w:sz w:val="24"/>
          <w:szCs w:val="24"/>
        </w:rPr>
        <w:tab/>
        <w:t>June 2011 – May 2015</w:t>
      </w:r>
    </w:p>
    <w:p w:rsidR="0000629E" w:rsidRPr="0000629E" w:rsidRDefault="0000629E" w:rsidP="0000629E">
      <w:pPr>
        <w:spacing w:after="0" w:line="240" w:lineRule="auto"/>
        <w:ind w:firstLine="720"/>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Mentor</w:t>
      </w:r>
    </w:p>
    <w:p w:rsidR="0000629E" w:rsidRPr="0000629E" w:rsidRDefault="0000629E" w:rsidP="0000629E">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Instruct groups of students, using various teaching methods such as lectures discussions, and demonstrations.</w:t>
      </w:r>
    </w:p>
    <w:p w:rsidR="0000629E" w:rsidRPr="005E406A" w:rsidRDefault="0000629E" w:rsidP="005E406A">
      <w:pPr>
        <w:numPr>
          <w:ilvl w:val="0"/>
          <w:numId w:val="16"/>
        </w:numPr>
        <w:spacing w:after="0" w:line="240" w:lineRule="auto"/>
        <w:rPr>
          <w:rFonts w:ascii="Times New Roman" w:eastAsia="Times New Roman" w:hAnsi="Times New Roman" w:cs="Times New Roman"/>
          <w:sz w:val="24"/>
          <w:szCs w:val="24"/>
        </w:rPr>
      </w:pPr>
      <w:r w:rsidRPr="0000629E">
        <w:rPr>
          <w:rFonts w:ascii="Times New Roman" w:eastAsia="Times New Roman" w:hAnsi="Times New Roman" w:cs="Times New Roman"/>
          <w:sz w:val="24"/>
          <w:szCs w:val="24"/>
        </w:rPr>
        <w:t>Taught students from 3</w:t>
      </w:r>
      <w:r w:rsidRPr="0000629E">
        <w:rPr>
          <w:rFonts w:ascii="Times New Roman" w:eastAsia="Times New Roman" w:hAnsi="Times New Roman" w:cs="Times New Roman"/>
          <w:sz w:val="24"/>
          <w:szCs w:val="24"/>
          <w:vertAlign w:val="superscript"/>
        </w:rPr>
        <w:t>rd</w:t>
      </w:r>
      <w:r w:rsidRPr="0000629E">
        <w:rPr>
          <w:rFonts w:ascii="Times New Roman" w:eastAsia="Times New Roman" w:hAnsi="Times New Roman" w:cs="Times New Roman"/>
          <w:sz w:val="24"/>
          <w:szCs w:val="24"/>
        </w:rPr>
        <w:t xml:space="preserve"> to 5</w:t>
      </w:r>
      <w:r w:rsidRPr="0000629E">
        <w:rPr>
          <w:rFonts w:ascii="Times New Roman" w:eastAsia="Times New Roman" w:hAnsi="Times New Roman" w:cs="Times New Roman"/>
          <w:sz w:val="24"/>
          <w:szCs w:val="24"/>
          <w:vertAlign w:val="superscript"/>
        </w:rPr>
        <w:t>th</w:t>
      </w:r>
      <w:r w:rsidRPr="0000629E">
        <w:rPr>
          <w:rFonts w:ascii="Times New Roman" w:eastAsia="Times New Roman" w:hAnsi="Times New Roman" w:cs="Times New Roman"/>
          <w:sz w:val="24"/>
          <w:szCs w:val="24"/>
        </w:rPr>
        <w:t xml:space="preserve"> grade about robotics, computer science, and the practical uses of technology.</w:t>
      </w:r>
    </w:p>
    <w:p w:rsidR="008D6D0D" w:rsidRDefault="008D6D0D" w:rsidP="008D6D0D">
      <w:pPr>
        <w:jc w:val="cente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3342823B">
            <wp:extent cx="5159474" cy="782011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7186" cy="7831807"/>
                    </a:xfrm>
                    <a:prstGeom prst="rect">
                      <a:avLst/>
                    </a:prstGeom>
                    <a:noFill/>
                  </pic:spPr>
                </pic:pic>
              </a:graphicData>
            </a:graphic>
          </wp:inline>
        </w:drawing>
      </w:r>
    </w:p>
    <w:p w:rsidR="003C7045" w:rsidRDefault="003C7045" w:rsidP="00542496">
      <w:pPr>
        <w:widowControl w:val="0"/>
        <w:suppressAutoHyphens/>
        <w:spacing w:after="0" w:line="240" w:lineRule="auto"/>
        <w:jc w:val="center"/>
        <w:rPr>
          <w:rFonts w:ascii="Arial" w:eastAsia="SimSun" w:hAnsi="Arial" w:cs="Arial"/>
          <w:b/>
          <w:bCs/>
          <w:kern w:val="1"/>
          <w:sz w:val="24"/>
          <w:szCs w:val="24"/>
          <w:lang w:eastAsia="hi-IN" w:bidi="hi-IN"/>
        </w:rPr>
      </w:pPr>
    </w:p>
    <w:p w:rsidR="00542496" w:rsidRPr="00542496" w:rsidRDefault="00542496" w:rsidP="00542496">
      <w:pPr>
        <w:widowControl w:val="0"/>
        <w:suppressAutoHyphens/>
        <w:spacing w:after="0" w:line="240" w:lineRule="auto"/>
        <w:jc w:val="center"/>
        <w:rPr>
          <w:rFonts w:ascii="Arial" w:eastAsia="SimSun" w:hAnsi="Arial" w:cs="Arial"/>
          <w:kern w:val="1"/>
          <w:sz w:val="24"/>
          <w:szCs w:val="24"/>
          <w:lang w:eastAsia="hi-IN" w:bidi="hi-IN"/>
        </w:rPr>
      </w:pPr>
      <w:r w:rsidRPr="00542496">
        <w:rPr>
          <w:rFonts w:ascii="Arial" w:eastAsia="SimSun" w:hAnsi="Arial" w:cs="Arial"/>
          <w:b/>
          <w:bCs/>
          <w:kern w:val="1"/>
          <w:sz w:val="24"/>
          <w:szCs w:val="24"/>
          <w:lang w:eastAsia="hi-IN" w:bidi="hi-IN"/>
        </w:rPr>
        <w:t>Young Jun Son (Tony)</w:t>
      </w:r>
    </w:p>
    <w:p w:rsidR="00542496" w:rsidRPr="00542496" w:rsidRDefault="00542496" w:rsidP="00542496">
      <w:pPr>
        <w:widowControl w:val="0"/>
        <w:suppressAutoHyphens/>
        <w:spacing w:after="0" w:line="240" w:lineRule="auto"/>
        <w:jc w:val="center"/>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5925 Barrington Ln, Alpharetta, GA 30005</w:t>
      </w:r>
    </w:p>
    <w:p w:rsidR="00542496" w:rsidRPr="00542496" w:rsidRDefault="00542496" w:rsidP="00542496">
      <w:pPr>
        <w:widowControl w:val="0"/>
        <w:suppressAutoHyphens/>
        <w:spacing w:after="0" w:line="240" w:lineRule="auto"/>
        <w:jc w:val="center"/>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Email: ogonga1201@hotmail.com</w:t>
      </w:r>
    </w:p>
    <w:p w:rsidR="00542496" w:rsidRPr="00542496" w:rsidRDefault="00542496" w:rsidP="00542496">
      <w:pPr>
        <w:widowControl w:val="0"/>
        <w:suppressAutoHyphens/>
        <w:spacing w:after="0" w:line="240" w:lineRule="auto"/>
        <w:jc w:val="center"/>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Phone: 678-315-3758</w:t>
      </w:r>
    </w:p>
    <w:p w:rsidR="00542496" w:rsidRPr="00542496" w:rsidRDefault="00542496" w:rsidP="00542496">
      <w:pPr>
        <w:widowControl w:val="0"/>
        <w:suppressAutoHyphens/>
        <w:spacing w:after="0" w:line="240" w:lineRule="auto"/>
        <w:jc w:val="center"/>
        <w:rPr>
          <w:rFonts w:ascii="Arial" w:eastAsia="SimSun" w:hAnsi="Arial" w:cs="Arial"/>
          <w:kern w:val="1"/>
          <w:sz w:val="24"/>
          <w:szCs w:val="24"/>
          <w:lang w:eastAsia="hi-IN" w:bidi="hi-IN"/>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42496" w:rsidRPr="00542496" w:rsidTr="006634F1">
        <w:tc>
          <w:tcPr>
            <w:tcW w:w="9972" w:type="dxa"/>
            <w:tcBorders>
              <w:top w:val="single" w:sz="1" w:space="0" w:color="000000"/>
              <w:left w:val="single" w:sz="1" w:space="0" w:color="000000"/>
              <w:bottom w:val="single" w:sz="1" w:space="0" w:color="000000"/>
              <w:right w:val="single" w:sz="1" w:space="0" w:color="000000"/>
            </w:tcBorders>
            <w:shd w:val="clear" w:color="auto" w:fill="auto"/>
          </w:tcPr>
          <w:p w:rsidR="00542496" w:rsidRPr="00542496" w:rsidRDefault="00542496" w:rsidP="00542496">
            <w:pPr>
              <w:widowControl w:val="0"/>
              <w:suppressLineNumbers/>
              <w:suppressAutoHyphens/>
              <w:spacing w:after="0" w:line="240" w:lineRule="auto"/>
              <w:jc w:val="center"/>
              <w:rPr>
                <w:rFonts w:ascii="Times New Roman" w:eastAsia="SimSun" w:hAnsi="Times New Roman" w:cs="Mangal"/>
                <w:kern w:val="1"/>
                <w:sz w:val="24"/>
                <w:szCs w:val="24"/>
                <w:lang w:eastAsia="hi-IN" w:bidi="hi-IN"/>
              </w:rPr>
            </w:pPr>
            <w:r w:rsidRPr="00542496">
              <w:rPr>
                <w:rFonts w:ascii="Times New Roman" w:eastAsia="SimSun" w:hAnsi="Times New Roman" w:cs="Mangal"/>
                <w:kern w:val="1"/>
                <w:sz w:val="24"/>
                <w:szCs w:val="24"/>
                <w:lang w:eastAsia="hi-IN" w:bidi="hi-IN"/>
              </w:rPr>
              <w:t>Background</w:t>
            </w:r>
          </w:p>
        </w:tc>
      </w:tr>
    </w:tbl>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ab/>
        <w:t>I've been a floor staff at Regal Northpoint for two years, then moved onto the part time management position at Medlock. Since then, I've been given the opportunity to progress my work at Regal and gain general theatre management experience. I would like a fresh start in a new environment and work to positively influence my peers along the way.</w:t>
      </w:r>
    </w:p>
    <w:p w:rsidR="00542496" w:rsidRPr="00542496" w:rsidRDefault="00542496" w:rsidP="00542496">
      <w:pPr>
        <w:widowControl w:val="0"/>
        <w:suppressAutoHyphens/>
        <w:spacing w:after="0" w:line="240" w:lineRule="auto"/>
        <w:jc w:val="center"/>
        <w:rPr>
          <w:rFonts w:ascii="Arial" w:eastAsia="SimSun" w:hAnsi="Arial" w:cs="Arial"/>
          <w:kern w:val="1"/>
          <w:sz w:val="24"/>
          <w:szCs w:val="24"/>
          <w:lang w:eastAsia="hi-IN" w:bidi="hi-IN"/>
        </w:rPr>
      </w:pP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r w:rsidRPr="00542496">
        <w:rPr>
          <w:rFonts w:ascii="Times New Roman" w:eastAsia="SimSun" w:hAnsi="Times New Roman" w:cs="Mangal"/>
          <w:noProof/>
          <w:kern w:val="1"/>
          <w:sz w:val="24"/>
          <w:szCs w:val="24"/>
        </w:rPr>
        <mc:AlternateContent>
          <mc:Choice Requires="wps">
            <w:drawing>
              <wp:anchor distT="72390" distB="72390" distL="72390" distR="72390" simplePos="0" relativeHeight="251659264" behindDoc="0" locked="0" layoutInCell="1" allowOverlap="1">
                <wp:simplePos x="0" y="0"/>
                <wp:positionH relativeFrom="column">
                  <wp:align>center</wp:align>
                </wp:positionH>
                <wp:positionV relativeFrom="paragraph">
                  <wp:posOffset>72390</wp:posOffset>
                </wp:positionV>
                <wp:extent cx="6336665" cy="283210"/>
                <wp:effectExtent l="12065" t="7620" r="13970" b="1397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665" cy="283210"/>
                        </a:xfrm>
                        <a:prstGeom prst="rect">
                          <a:avLst/>
                        </a:prstGeom>
                        <a:solidFill>
                          <a:srgbClr val="FFFFFF"/>
                        </a:solidFill>
                        <a:ln w="635">
                          <a:solidFill>
                            <a:srgbClr val="000000"/>
                          </a:solidFill>
                          <a:miter lim="800000"/>
                          <a:headEnd/>
                          <a:tailEnd/>
                        </a:ln>
                      </wps:spPr>
                      <wps:txbx>
                        <w:txbxContent>
                          <w:p w:rsidR="00542496" w:rsidRDefault="00542496" w:rsidP="00542496">
                            <w:pPr>
                              <w:pStyle w:val="Framecontents"/>
                              <w:jc w:val="center"/>
                            </w:pPr>
                            <w:r>
                              <w:t>Employment History</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0;margin-top:5.7pt;width:498.95pt;height:22.3pt;z-index:251659264;visibility:visible;mso-wrap-style:square;mso-width-percent:0;mso-height-percent:0;mso-wrap-distance-left:5.7pt;mso-wrap-distance-top:5.7pt;mso-wrap-distance-right:5.7pt;mso-wrap-distance-bottom:5.7pt;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" strokeweight=".05pt">
                <v:textbox inset="4.25pt,4.25pt,4.25pt,4.25pt">
                  <w:txbxContent>
                    <w:p w:rsidR="00542496" w:rsidRDefault="00542496" w:rsidP="00542496">
                      <w:pPr>
                        <w:pStyle w:val="Framecontents"/>
                        <w:jc w:val="center"/>
                      </w:pPr>
                      <w:r>
                        <w:t>Employment History</w:t>
                      </w:r>
                    </w:p>
                  </w:txbxContent>
                </v:textbox>
                <w10:wrap type="topAndBottom"/>
              </v:shape>
            </w:pict>
          </mc:Fallback>
        </mc:AlternateContent>
      </w:r>
      <w:r w:rsidRPr="00542496">
        <w:rPr>
          <w:rFonts w:ascii="Arial" w:eastAsia="SimSun" w:hAnsi="Arial" w:cs="Arial"/>
          <w:kern w:val="1"/>
          <w:sz w:val="24"/>
          <w:szCs w:val="24"/>
          <w:lang w:eastAsia="hi-IN" w:bidi="hi-IN"/>
        </w:rPr>
        <w:t>Volunteer work:</w:t>
      </w: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ab/>
        <w:t>Concessions stand at Chattahoochee High School football game</w:t>
      </w:r>
      <w:r w:rsidRPr="00542496">
        <w:rPr>
          <w:rFonts w:ascii="Arial" w:eastAsia="SimSun" w:hAnsi="Arial" w:cs="Arial"/>
          <w:kern w:val="1"/>
          <w:sz w:val="24"/>
          <w:szCs w:val="24"/>
          <w:lang w:eastAsia="hi-IN" w:bidi="hi-IN"/>
        </w:rPr>
        <w:tab/>
      </w:r>
      <w:r w:rsidRPr="00542496">
        <w:rPr>
          <w:rFonts w:ascii="Arial" w:eastAsia="SimSun" w:hAnsi="Arial" w:cs="Arial"/>
          <w:kern w:val="1"/>
          <w:sz w:val="24"/>
          <w:szCs w:val="24"/>
          <w:lang w:eastAsia="hi-IN" w:bidi="hi-IN"/>
        </w:rPr>
        <w:tab/>
        <w:t xml:space="preserve">  </w:t>
      </w:r>
      <w:r w:rsidRPr="00542496">
        <w:rPr>
          <w:rFonts w:ascii="Arial" w:eastAsia="SimSun" w:hAnsi="Arial" w:cs="Arial"/>
          <w:kern w:val="1"/>
          <w:sz w:val="24"/>
          <w:szCs w:val="24"/>
          <w:lang w:eastAsia="hi-IN" w:bidi="hi-IN"/>
        </w:rPr>
        <w:tab/>
        <w:t xml:space="preserve">   2012</w:t>
      </w: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Theater experience:</w:t>
      </w:r>
    </w:p>
    <w:p w:rsidR="00542496" w:rsidRPr="00542496" w:rsidRDefault="00542496" w:rsidP="00542496">
      <w:pPr>
        <w:widowControl w:val="0"/>
        <w:numPr>
          <w:ilvl w:val="0"/>
          <w:numId w:val="24"/>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Regal North Point 8 (1283) (Floor Staff)</w:t>
      </w:r>
      <w:r w:rsidRPr="00542496">
        <w:rPr>
          <w:rFonts w:ascii="Arial" w:eastAsia="SimSun" w:hAnsi="Arial" w:cs="Arial"/>
          <w:kern w:val="1"/>
          <w:sz w:val="24"/>
          <w:szCs w:val="24"/>
          <w:lang w:eastAsia="hi-IN" w:bidi="hi-IN"/>
        </w:rPr>
        <w:tab/>
      </w:r>
      <w:r w:rsidRPr="00542496">
        <w:rPr>
          <w:rFonts w:ascii="Arial" w:eastAsia="SimSun" w:hAnsi="Arial" w:cs="Arial"/>
          <w:kern w:val="1"/>
          <w:sz w:val="24"/>
          <w:szCs w:val="24"/>
          <w:lang w:eastAsia="hi-IN" w:bidi="hi-IN"/>
        </w:rPr>
        <w:tab/>
      </w:r>
      <w:r w:rsidRPr="00542496">
        <w:rPr>
          <w:rFonts w:ascii="Arial" w:eastAsia="SimSun" w:hAnsi="Arial" w:cs="Arial"/>
          <w:kern w:val="1"/>
          <w:sz w:val="24"/>
          <w:szCs w:val="24"/>
          <w:lang w:eastAsia="hi-IN" w:bidi="hi-IN"/>
        </w:rPr>
        <w:tab/>
      </w:r>
      <w:r w:rsidRPr="00542496">
        <w:rPr>
          <w:rFonts w:ascii="Arial" w:eastAsia="SimSun" w:hAnsi="Arial" w:cs="Arial"/>
          <w:kern w:val="1"/>
          <w:sz w:val="24"/>
          <w:szCs w:val="24"/>
          <w:lang w:eastAsia="hi-IN" w:bidi="hi-IN"/>
        </w:rPr>
        <w:tab/>
        <w:t xml:space="preserve">      </w:t>
      </w:r>
      <w:r w:rsidRPr="00542496">
        <w:rPr>
          <w:rFonts w:ascii="Arial" w:eastAsia="SimSun" w:hAnsi="Arial" w:cs="Arial"/>
          <w:kern w:val="1"/>
          <w:sz w:val="24"/>
          <w:szCs w:val="24"/>
          <w:lang w:eastAsia="hi-IN" w:bidi="hi-IN"/>
        </w:rPr>
        <w:tab/>
        <w:t xml:space="preserve">            2012 – 2014</w:t>
      </w:r>
    </w:p>
    <w:p w:rsidR="00542496" w:rsidRPr="00542496" w:rsidRDefault="00542496" w:rsidP="00542496">
      <w:pPr>
        <w:widowControl w:val="0"/>
        <w:numPr>
          <w:ilvl w:val="0"/>
          <w:numId w:val="24"/>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Experience: Usher, Box Office, and Concessions.</w:t>
      </w:r>
    </w:p>
    <w:p w:rsidR="00542496" w:rsidRPr="00542496" w:rsidRDefault="00542496" w:rsidP="00542496">
      <w:pPr>
        <w:widowControl w:val="0"/>
        <w:suppressAutoHyphens/>
        <w:spacing w:after="0" w:line="240" w:lineRule="auto"/>
        <w:ind w:left="1418"/>
        <w:rPr>
          <w:rFonts w:ascii="Arial" w:eastAsia="SimSun" w:hAnsi="Arial" w:cs="Arial"/>
          <w:kern w:val="1"/>
          <w:sz w:val="24"/>
          <w:szCs w:val="24"/>
          <w:lang w:eastAsia="hi-IN" w:bidi="hi-IN"/>
        </w:rPr>
      </w:pPr>
    </w:p>
    <w:p w:rsidR="00542496" w:rsidRPr="00542496" w:rsidRDefault="00542496" w:rsidP="00542496">
      <w:pPr>
        <w:widowControl w:val="0"/>
        <w:numPr>
          <w:ilvl w:val="0"/>
          <w:numId w:val="26"/>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Regal Medlock Crossing 18 (0354) (PT Associate Manager)</w:t>
      </w:r>
      <w:r w:rsidRPr="00542496">
        <w:rPr>
          <w:rFonts w:ascii="Arial" w:eastAsia="SimSun" w:hAnsi="Arial" w:cs="Arial"/>
          <w:kern w:val="1"/>
          <w:sz w:val="24"/>
          <w:szCs w:val="24"/>
          <w:lang w:eastAsia="hi-IN" w:bidi="hi-IN"/>
        </w:rPr>
        <w:tab/>
      </w:r>
      <w:r w:rsidRPr="00542496">
        <w:rPr>
          <w:rFonts w:ascii="Arial" w:eastAsia="SimSun" w:hAnsi="Arial" w:cs="Arial"/>
          <w:kern w:val="1"/>
          <w:sz w:val="24"/>
          <w:szCs w:val="24"/>
          <w:lang w:eastAsia="hi-IN" w:bidi="hi-IN"/>
        </w:rPr>
        <w:tab/>
      </w:r>
      <w:r w:rsidRPr="00542496">
        <w:rPr>
          <w:rFonts w:ascii="Arial" w:eastAsia="SimSun" w:hAnsi="Arial" w:cs="Arial"/>
          <w:kern w:val="1"/>
          <w:sz w:val="24"/>
          <w:szCs w:val="24"/>
          <w:lang w:eastAsia="hi-IN" w:bidi="hi-IN"/>
        </w:rPr>
        <w:tab/>
        <w:t xml:space="preserve"> 2014-current</w:t>
      </w:r>
    </w:p>
    <w:p w:rsidR="00542496" w:rsidRPr="00542496" w:rsidRDefault="00542496" w:rsidP="00542496">
      <w:pPr>
        <w:widowControl w:val="0"/>
        <w:numPr>
          <w:ilvl w:val="0"/>
          <w:numId w:val="26"/>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Experience: High-volume cash handling (~$7500); projector troubleshoot (Manual start, bulb changes, formatting conflicts, etc.; daily employee schedules; ELI reports; light maintenance (repairing cabinet locks, adjusting equipment, computer/register maintenance); recliner &amp; reserved seating; beer &amp; wine; customer service</w:t>
      </w: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r w:rsidRPr="00542496">
        <w:rPr>
          <w:rFonts w:ascii="Times New Roman" w:eastAsia="SimSun" w:hAnsi="Times New Roman" w:cs="Mangal"/>
          <w:noProof/>
          <w:kern w:val="1"/>
          <w:sz w:val="24"/>
          <w:szCs w:val="24"/>
        </w:rPr>
        <mc:AlternateContent>
          <mc:Choice Requires="wps">
            <w:drawing>
              <wp:anchor distT="72390" distB="72390" distL="72390" distR="72390" simplePos="0" relativeHeight="251660288" behindDoc="0" locked="0" layoutInCell="1" allowOverlap="1">
                <wp:simplePos x="0" y="0"/>
                <wp:positionH relativeFrom="column">
                  <wp:align>center</wp:align>
                </wp:positionH>
                <wp:positionV relativeFrom="paragraph">
                  <wp:posOffset>72390</wp:posOffset>
                </wp:positionV>
                <wp:extent cx="6312535" cy="283210"/>
                <wp:effectExtent l="5080" t="13970" r="6985" b="762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2535" cy="283210"/>
                        </a:xfrm>
                        <a:prstGeom prst="rect">
                          <a:avLst/>
                        </a:prstGeom>
                        <a:solidFill>
                          <a:srgbClr val="FFFFFF"/>
                        </a:solidFill>
                        <a:ln w="635">
                          <a:solidFill>
                            <a:srgbClr val="000000"/>
                          </a:solidFill>
                          <a:miter lim="800000"/>
                          <a:headEnd/>
                          <a:tailEnd/>
                        </a:ln>
                      </wps:spPr>
                      <wps:txbx>
                        <w:txbxContent>
                          <w:p w:rsidR="00542496" w:rsidRDefault="00542496" w:rsidP="00542496">
                            <w:pPr>
                              <w:pStyle w:val="Framecontents"/>
                              <w:jc w:val="center"/>
                            </w:pPr>
                            <w:r>
                              <w:t>Education</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0;margin-top:5.7pt;width:497.05pt;height:22.3pt;z-index:251660288;visibility:visible;mso-wrap-style:square;mso-width-percent:0;mso-height-percent:0;mso-wrap-distance-left:5.7pt;mso-wrap-distance-top:5.7pt;mso-wrap-distance-right:5.7pt;mso-wrap-distance-bottom:5.7pt;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" strokeweight=".05pt">
                <v:textbox inset="4.25pt,4.25pt,4.25pt,4.25pt">
                  <w:txbxContent>
                    <w:p w:rsidR="00542496" w:rsidRDefault="00542496" w:rsidP="00542496">
                      <w:pPr>
                        <w:pStyle w:val="Framecontents"/>
                        <w:jc w:val="center"/>
                      </w:pPr>
                      <w:r>
                        <w:t>Education</w:t>
                      </w:r>
                    </w:p>
                  </w:txbxContent>
                </v:textbox>
                <w10:wrap type="topAndBottom"/>
              </v:shape>
            </w:pict>
          </mc:Fallback>
        </mc:AlternateContent>
      </w:r>
      <w:r w:rsidRPr="00542496">
        <w:rPr>
          <w:rFonts w:ascii="Arial" w:eastAsia="SimSun" w:hAnsi="Arial" w:cs="Arial"/>
          <w:kern w:val="1"/>
          <w:sz w:val="24"/>
          <w:szCs w:val="24"/>
          <w:lang w:eastAsia="hi-IN" w:bidi="hi-IN"/>
        </w:rPr>
        <w:t>Graduated from Chattahoochee High School</w:t>
      </w: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ab/>
        <w:t>GPA: 3.79</w:t>
      </w: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ab/>
        <w:t>Achievements:</w:t>
      </w:r>
    </w:p>
    <w:p w:rsidR="00542496" w:rsidRPr="00542496" w:rsidRDefault="00542496" w:rsidP="00542496">
      <w:pPr>
        <w:widowControl w:val="0"/>
        <w:numPr>
          <w:ilvl w:val="0"/>
          <w:numId w:val="23"/>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Honor Roll for all four years.</w:t>
      </w:r>
    </w:p>
    <w:p w:rsidR="00542496" w:rsidRPr="00542496" w:rsidRDefault="00542496" w:rsidP="00542496">
      <w:pPr>
        <w:widowControl w:val="0"/>
        <w:numPr>
          <w:ilvl w:val="0"/>
          <w:numId w:val="23"/>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Chamber choir for two years.</w:t>
      </w: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Currently enrolled in Georgia State University as a junior.</w:t>
      </w:r>
    </w:p>
    <w:p w:rsidR="00542496" w:rsidRPr="00542496" w:rsidRDefault="00542496" w:rsidP="00542496">
      <w:pPr>
        <w:widowControl w:val="0"/>
        <w:numPr>
          <w:ilvl w:val="0"/>
          <w:numId w:val="22"/>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lastRenderedPageBreak/>
        <w:t>Studying Computer Science.</w:t>
      </w:r>
    </w:p>
    <w:p w:rsidR="00542496" w:rsidRPr="00542496" w:rsidRDefault="00542496" w:rsidP="00542496">
      <w:pPr>
        <w:widowControl w:val="0"/>
        <w:numPr>
          <w:ilvl w:val="0"/>
          <w:numId w:val="22"/>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Boxing club (2015)</w:t>
      </w:r>
    </w:p>
    <w:p w:rsidR="00542496" w:rsidRPr="00542496" w:rsidRDefault="00542496" w:rsidP="00542496">
      <w:pPr>
        <w:widowControl w:val="0"/>
        <w:numPr>
          <w:ilvl w:val="0"/>
          <w:numId w:val="22"/>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Brazilian Jiu Jitsu club (2017)</w:t>
      </w: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42496" w:rsidRPr="00542496" w:rsidTr="006634F1">
        <w:tc>
          <w:tcPr>
            <w:tcW w:w="9972" w:type="dxa"/>
            <w:tcBorders>
              <w:top w:val="single" w:sz="1" w:space="0" w:color="000000"/>
              <w:left w:val="single" w:sz="1" w:space="0" w:color="000000"/>
              <w:bottom w:val="single" w:sz="1" w:space="0" w:color="000000"/>
              <w:right w:val="single" w:sz="1" w:space="0" w:color="000000"/>
            </w:tcBorders>
            <w:shd w:val="clear" w:color="auto" w:fill="auto"/>
          </w:tcPr>
          <w:p w:rsidR="00542496" w:rsidRPr="00542496" w:rsidRDefault="00542496" w:rsidP="00542496">
            <w:pPr>
              <w:widowControl w:val="0"/>
              <w:suppressLineNumbers/>
              <w:suppressAutoHyphens/>
              <w:spacing w:after="0" w:line="240" w:lineRule="auto"/>
              <w:jc w:val="center"/>
              <w:rPr>
                <w:rFonts w:ascii="Times New Roman" w:eastAsia="SimSun" w:hAnsi="Times New Roman" w:cs="Mangal"/>
                <w:kern w:val="1"/>
                <w:sz w:val="24"/>
                <w:szCs w:val="24"/>
                <w:lang w:eastAsia="hi-IN" w:bidi="hi-IN"/>
              </w:rPr>
            </w:pPr>
            <w:r w:rsidRPr="00542496">
              <w:rPr>
                <w:rFonts w:ascii="Times New Roman" w:eastAsia="SimSun" w:hAnsi="Times New Roman" w:cs="Mangal"/>
                <w:kern w:val="1"/>
                <w:sz w:val="24"/>
                <w:szCs w:val="24"/>
                <w:lang w:eastAsia="hi-IN" w:bidi="hi-IN"/>
              </w:rPr>
              <w:t>Miscellaneous</w:t>
            </w:r>
          </w:p>
        </w:tc>
      </w:tr>
    </w:tbl>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Interests:</w:t>
      </w:r>
    </w:p>
    <w:p w:rsidR="00542496" w:rsidRPr="00542496" w:rsidRDefault="00542496" w:rsidP="00542496">
      <w:pPr>
        <w:widowControl w:val="0"/>
        <w:numPr>
          <w:ilvl w:val="0"/>
          <w:numId w:val="21"/>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Automotives, martial arts, rock climbing, coding, technology, arts, and of course, film.</w:t>
      </w:r>
    </w:p>
    <w:p w:rsidR="00542496" w:rsidRPr="00542496" w:rsidRDefault="00542496" w:rsidP="00542496">
      <w:pPr>
        <w:widowControl w:val="0"/>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Currently:</w:t>
      </w:r>
    </w:p>
    <w:p w:rsidR="00542496" w:rsidRPr="00542496" w:rsidRDefault="00542496" w:rsidP="00542496">
      <w:pPr>
        <w:widowControl w:val="0"/>
        <w:numPr>
          <w:ilvl w:val="0"/>
          <w:numId w:val="25"/>
        </w:numPr>
        <w:suppressAutoHyphens/>
        <w:spacing w:after="0" w:line="240" w:lineRule="auto"/>
        <w:rPr>
          <w:rFonts w:ascii="Arial" w:eastAsia="SimSun" w:hAnsi="Arial" w:cs="Arial"/>
          <w:kern w:val="1"/>
          <w:sz w:val="24"/>
          <w:szCs w:val="24"/>
          <w:lang w:eastAsia="hi-IN" w:bidi="hi-IN"/>
        </w:rPr>
      </w:pPr>
      <w:r w:rsidRPr="00542496">
        <w:rPr>
          <w:rFonts w:ascii="Arial" w:eastAsia="SimSun" w:hAnsi="Arial" w:cs="Arial"/>
          <w:kern w:val="1"/>
          <w:sz w:val="24"/>
          <w:szCs w:val="24"/>
          <w:lang w:eastAsia="hi-IN" w:bidi="hi-IN"/>
        </w:rPr>
        <w:t>Learning Java, C, and assembly language programming</w:t>
      </w:r>
    </w:p>
    <w:p w:rsidR="00763E43" w:rsidRPr="00DD3874" w:rsidRDefault="0000629E" w:rsidP="00763E43">
      <w:pPr>
        <w:spacing w:after="0"/>
        <w:rPr>
          <w:rFonts w:ascii="Times New Roman" w:hAnsi="Times New Roman" w:cs="Times New Roman"/>
          <w:b/>
          <w:sz w:val="40"/>
          <w:szCs w:val="40"/>
        </w:rPr>
      </w:pPr>
      <w:r>
        <w:rPr>
          <w:rFonts w:ascii="Times New Roman" w:hAnsi="Times New Roman" w:cs="Times New Roman"/>
          <w:sz w:val="40"/>
          <w:szCs w:val="40"/>
        </w:rPr>
        <w:br w:type="page"/>
      </w:r>
      <w:r w:rsidR="00763E43" w:rsidRPr="00DD3874">
        <w:rPr>
          <w:rFonts w:ascii="Times New Roman" w:hAnsi="Times New Roman" w:cs="Times New Roman"/>
          <w:b/>
          <w:noProof/>
          <w:sz w:val="40"/>
          <w:szCs w:val="40"/>
        </w:rPr>
        <w:lastRenderedPageBreak/>
        <mc:AlternateContent>
          <mc:Choice Requires="wps">
            <w:drawing>
              <wp:anchor distT="0" distB="0" distL="114300" distR="114300" simplePos="0" relativeHeight="251665408" behindDoc="0" locked="0" layoutInCell="1" allowOverlap="1" wp14:anchorId="20E29859" wp14:editId="2FFB43D5">
                <wp:simplePos x="0" y="0"/>
                <wp:positionH relativeFrom="margin">
                  <wp:posOffset>-136478</wp:posOffset>
                </wp:positionH>
                <wp:positionV relativeFrom="paragraph">
                  <wp:posOffset>177421</wp:posOffset>
                </wp:positionV>
                <wp:extent cx="2471098" cy="0"/>
                <wp:effectExtent l="38100" t="38100" r="62865" b="95250"/>
                <wp:wrapNone/>
                <wp:docPr id="18" name="Straight Connector 18"/>
                <wp:cNvGraphicFramePr/>
                <a:graphic xmlns:a="http://schemas.openxmlformats.org/drawingml/2006/main">
                  <a:graphicData uri="http://schemas.microsoft.com/office/word/2010/wordprocessingShape">
                    <wps:wsp>
                      <wps:cNvCnPr/>
                      <wps:spPr>
                        <a:xfrm flipV="1">
                          <a:off x="0" y="0"/>
                          <a:ext cx="247109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10CEA" id="Straight Connector 18"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75pt,13.95pt" to="183.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" strokecolor="black [3200]" strokeweight="1pt">
                <v:stroke joinstyle="miter"/>
                <w10:wrap anchorx="margin"/>
              </v:line>
            </w:pict>
          </mc:Fallback>
        </mc:AlternateContent>
      </w:r>
      <w:r w:rsidR="00763E43" w:rsidRPr="00DD3874">
        <w:rPr>
          <w:rFonts w:ascii="Times New Roman" w:hAnsi="Times New Roman" w:cs="Times New Roman"/>
          <w:b/>
          <w:noProof/>
          <w:sz w:val="40"/>
          <w:szCs w:val="40"/>
        </w:rPr>
        <mc:AlternateContent>
          <mc:Choice Requires="wps">
            <w:drawing>
              <wp:anchor distT="0" distB="0" distL="114300" distR="114300" simplePos="0" relativeHeight="251663360" behindDoc="0" locked="0" layoutInCell="1" allowOverlap="1" wp14:anchorId="55661061" wp14:editId="478F3673">
                <wp:simplePos x="0" y="0"/>
                <wp:positionH relativeFrom="margin">
                  <wp:align>right</wp:align>
                </wp:positionH>
                <wp:positionV relativeFrom="paragraph">
                  <wp:posOffset>163773</wp:posOffset>
                </wp:positionV>
                <wp:extent cx="2367886" cy="0"/>
                <wp:effectExtent l="38100" t="38100" r="71120" b="95250"/>
                <wp:wrapNone/>
                <wp:docPr id="19" name="Straight Connector 19"/>
                <wp:cNvGraphicFramePr/>
                <a:graphic xmlns:a="http://schemas.openxmlformats.org/drawingml/2006/main">
                  <a:graphicData uri="http://schemas.microsoft.com/office/word/2010/wordprocessingShape">
                    <wps:wsp>
                      <wps:cNvCnPr/>
                      <wps:spPr>
                        <a:xfrm>
                          <a:off x="0" y="0"/>
                          <a:ext cx="23678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03A93" id="Straight Connector 19"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35.25pt,12.9pt" to="321.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" strokecolor="black [3200]" strokeweight="1pt">
                <v:stroke joinstyle="miter"/>
                <w10:wrap anchorx="margin"/>
              </v:line>
            </w:pict>
          </mc:Fallback>
        </mc:AlternateContent>
      </w:r>
      <w:r w:rsidR="00763E43">
        <w:rPr>
          <w:rFonts w:ascii="Times New Roman" w:hAnsi="Times New Roman" w:cs="Times New Roman"/>
          <w:b/>
          <w:sz w:val="40"/>
          <w:szCs w:val="40"/>
        </w:rPr>
        <w:t xml:space="preserve">                                        </w:t>
      </w:r>
      <w:r w:rsidR="00763E43" w:rsidRPr="00DD3874">
        <w:rPr>
          <w:rFonts w:ascii="Times New Roman" w:hAnsi="Times New Roman" w:cs="Times New Roman"/>
          <w:b/>
          <w:sz w:val="40"/>
          <w:szCs w:val="40"/>
        </w:rPr>
        <w:t>Ashwin M. Nair</w:t>
      </w:r>
      <w:r w:rsidR="00763E43">
        <w:rPr>
          <w:rFonts w:ascii="Times New Roman" w:hAnsi="Times New Roman" w:cs="Times New Roman"/>
          <w:b/>
          <w:sz w:val="40"/>
          <w:szCs w:val="40"/>
        </w:rPr>
        <w:t xml:space="preserve">  </w:t>
      </w:r>
    </w:p>
    <w:p w:rsidR="00763E43" w:rsidRPr="0002480D" w:rsidRDefault="00763E43" w:rsidP="00763E43">
      <w:pPr>
        <w:spacing w:after="0" w:line="240" w:lineRule="auto"/>
        <w:rPr>
          <w:rFonts w:ascii="Times New Roman" w:hAnsi="Times New Roman" w:cs="Times New Roman"/>
          <w:sz w:val="20"/>
          <w:szCs w:val="20"/>
        </w:rPr>
      </w:pPr>
      <w:r w:rsidRPr="0002480D">
        <w:rPr>
          <w:rFonts w:ascii="Times New Roman" w:hAnsi="Times New Roman" w:cs="Times New Roman"/>
          <w:sz w:val="20"/>
          <w:szCs w:val="20"/>
        </w:rPr>
        <w:t xml:space="preserve">697 Trillium Lane </w:t>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t xml:space="preserve">       </w:t>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t xml:space="preserve">             </w:t>
      </w:r>
      <w:r>
        <w:rPr>
          <w:rFonts w:ascii="Times New Roman" w:hAnsi="Times New Roman" w:cs="Times New Roman"/>
          <w:sz w:val="20"/>
          <w:szCs w:val="20"/>
        </w:rPr>
        <w:t xml:space="preserve">     </w:t>
      </w:r>
      <w:hyperlink r:id="rId22" w:history="1">
        <w:r w:rsidRPr="0002480D">
          <w:rPr>
            <w:rStyle w:val="Hyperlink"/>
            <w:rFonts w:ascii="Times New Roman" w:hAnsi="Times New Roman" w:cs="Times New Roman"/>
            <w:sz w:val="20"/>
            <w:szCs w:val="20"/>
          </w:rPr>
          <w:t>anair7@student.gsu.edu</w:t>
        </w:r>
      </w:hyperlink>
    </w:p>
    <w:p w:rsidR="00763E43" w:rsidRDefault="00763E43" w:rsidP="00763E43">
      <w:pPr>
        <w:spacing w:after="0" w:line="240" w:lineRule="auto"/>
        <w:rPr>
          <w:rStyle w:val="vanity-name"/>
          <w:rFonts w:ascii="Times New Roman" w:hAnsi="Times New Roman" w:cs="Times New Roman"/>
          <w:sz w:val="20"/>
          <w:szCs w:val="20"/>
          <w:bdr w:val="none" w:sz="0" w:space="0" w:color="auto" w:frame="1"/>
          <w:shd w:val="clear" w:color="auto" w:fill="FFFFFF"/>
        </w:rPr>
      </w:pPr>
      <w:r w:rsidRPr="009972EC">
        <w:rPr>
          <w:rFonts w:ascii="Times New Roman" w:hAnsi="Times New Roman" w:cs="Times New Roman"/>
          <w:sz w:val="20"/>
          <w:szCs w:val="20"/>
        </w:rPr>
        <w:t>Lilburn, GA 30047</w:t>
      </w:r>
      <w:r w:rsidRPr="009972EC">
        <w:rPr>
          <w:rFonts w:ascii="Times New Roman" w:hAnsi="Times New Roman" w:cs="Times New Roman"/>
          <w:sz w:val="20"/>
          <w:szCs w:val="20"/>
        </w:rPr>
        <w:tab/>
      </w:r>
      <w:r w:rsidRPr="009972EC">
        <w:rPr>
          <w:rFonts w:ascii="Times New Roman" w:hAnsi="Times New Roman" w:cs="Times New Roman"/>
          <w:sz w:val="20"/>
          <w:szCs w:val="20"/>
        </w:rPr>
        <w:tab/>
      </w:r>
      <w:r w:rsidRPr="009972EC">
        <w:rPr>
          <w:rFonts w:ascii="Times New Roman" w:hAnsi="Times New Roman" w:cs="Times New Roman"/>
          <w:sz w:val="20"/>
          <w:szCs w:val="20"/>
        </w:rPr>
        <w:tab/>
      </w:r>
      <w:r w:rsidRPr="009972EC">
        <w:rPr>
          <w:rFonts w:ascii="Times New Roman" w:hAnsi="Times New Roman" w:cs="Times New Roman"/>
          <w:sz w:val="20"/>
          <w:szCs w:val="20"/>
        </w:rPr>
        <w:tab/>
      </w:r>
      <w:r w:rsidRPr="009972EC">
        <w:rPr>
          <w:rFonts w:ascii="Times New Roman" w:hAnsi="Times New Roman" w:cs="Times New Roman"/>
          <w:sz w:val="20"/>
          <w:szCs w:val="20"/>
        </w:rPr>
        <w:tab/>
      </w:r>
      <w:r w:rsidRPr="009972EC">
        <w:rPr>
          <w:rFonts w:ascii="Times New Roman" w:hAnsi="Times New Roman" w:cs="Times New Roman"/>
          <w:sz w:val="20"/>
          <w:szCs w:val="20"/>
        </w:rPr>
        <w:tab/>
      </w:r>
      <w:r w:rsidRPr="009972EC">
        <w:rPr>
          <w:rFonts w:ascii="Times New Roman" w:hAnsi="Times New Roman" w:cs="Times New Roman"/>
          <w:sz w:val="20"/>
          <w:szCs w:val="20"/>
        </w:rPr>
        <w:tab/>
      </w:r>
      <w:r w:rsidRPr="009972EC">
        <w:rPr>
          <w:rFonts w:ascii="Times New Roman" w:hAnsi="Times New Roman" w:cs="Times New Roman"/>
          <w:sz w:val="20"/>
          <w:szCs w:val="20"/>
        </w:rPr>
        <w:tab/>
      </w:r>
      <w:r>
        <w:rPr>
          <w:rFonts w:ascii="Times New Roman" w:hAnsi="Times New Roman" w:cs="Times New Roman"/>
          <w:sz w:val="20"/>
          <w:szCs w:val="20"/>
        </w:rPr>
        <w:tab/>
        <w:t xml:space="preserve">  </w:t>
      </w:r>
      <w:hyperlink r:id="rId23" w:history="1">
        <w:r w:rsidRPr="00FA3A4C">
          <w:rPr>
            <w:rStyle w:val="Hyperlink"/>
            <w:rFonts w:ascii="Times New Roman" w:hAnsi="Times New Roman" w:cs="Times New Roman"/>
            <w:sz w:val="20"/>
            <w:szCs w:val="20"/>
            <w:bdr w:val="none" w:sz="0" w:space="0" w:color="auto" w:frame="1"/>
            <w:shd w:val="clear" w:color="auto" w:fill="FFFFFF"/>
          </w:rPr>
          <w:t>www.linkedin.com/in/ashwin-nair</w:t>
        </w:r>
      </w:hyperlink>
    </w:p>
    <w:p w:rsidR="00763E43" w:rsidRPr="0002480D" w:rsidRDefault="00763E43" w:rsidP="00763E43">
      <w:pPr>
        <w:spacing w:after="0" w:line="240" w:lineRule="auto"/>
        <w:textAlignment w:val="top"/>
        <w:rPr>
          <w:rFonts w:ascii="Times New Roman" w:hAnsi="Times New Roman" w:cs="Times New Roman"/>
          <w:sz w:val="20"/>
          <w:szCs w:val="20"/>
        </w:rPr>
      </w:pPr>
      <w:r w:rsidRPr="0002480D">
        <w:rPr>
          <w:rFonts w:ascii="Times New Roman" w:hAnsi="Times New Roman" w:cs="Times New Roman"/>
          <w:sz w:val="20"/>
          <w:szCs w:val="20"/>
        </w:rPr>
        <w:t>(678) 510-9884</w:t>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r>
      <w:r w:rsidRPr="0002480D">
        <w:rPr>
          <w:rFonts w:ascii="Times New Roman" w:hAnsi="Times New Roman" w:cs="Times New Roman"/>
          <w:sz w:val="20"/>
          <w:szCs w:val="20"/>
        </w:rPr>
        <w:tab/>
        <w:t xml:space="preserve">    </w:t>
      </w:r>
      <w:r>
        <w:rPr>
          <w:rFonts w:ascii="Times New Roman" w:hAnsi="Times New Roman" w:cs="Times New Roman"/>
          <w:sz w:val="20"/>
          <w:szCs w:val="20"/>
        </w:rPr>
        <w:tab/>
      </w:r>
      <w:hyperlink r:id="rId24" w:history="1">
        <w:r w:rsidRPr="00FA3A4C">
          <w:rPr>
            <w:rStyle w:val="Hyperlink"/>
            <w:rFonts w:ascii="Times New Roman" w:hAnsi="Times New Roman" w:cs="Times New Roman"/>
            <w:sz w:val="20"/>
            <w:szCs w:val="20"/>
          </w:rPr>
          <w:t>http://codepen.io/AshNair/</w:t>
        </w:r>
      </w:hyperlink>
    </w:p>
    <w:p w:rsidR="00763E43" w:rsidRPr="0002480D" w:rsidRDefault="00763E43" w:rsidP="00763E43">
      <w:pPr>
        <w:tabs>
          <w:tab w:val="left" w:pos="3330"/>
        </w:tabs>
        <w:spacing w:after="0" w:line="240" w:lineRule="auto"/>
        <w:rPr>
          <w:rFonts w:ascii="Times New Roman" w:hAnsi="Times New Roman" w:cs="Times New Roman"/>
          <w:sz w:val="20"/>
          <w:szCs w:val="20"/>
        </w:rPr>
      </w:pPr>
      <w:r w:rsidRPr="0002480D">
        <w:rPr>
          <w:rFonts w:ascii="Times New Roman" w:hAnsi="Times New Roman" w:cs="Times New Roman"/>
          <w:noProof/>
          <w:sz w:val="20"/>
          <w:szCs w:val="20"/>
        </w:rPr>
        <mc:AlternateContent>
          <mc:Choice Requires="wps">
            <w:drawing>
              <wp:anchor distT="0" distB="0" distL="114300" distR="114300" simplePos="0" relativeHeight="251662336" behindDoc="0" locked="0" layoutInCell="1" allowOverlap="1" wp14:anchorId="5C28B21E" wp14:editId="204608A9">
                <wp:simplePos x="0" y="0"/>
                <wp:positionH relativeFrom="margin">
                  <wp:posOffset>-103505</wp:posOffset>
                </wp:positionH>
                <wp:positionV relativeFrom="paragraph">
                  <wp:posOffset>72390</wp:posOffset>
                </wp:positionV>
                <wp:extent cx="6919415" cy="0"/>
                <wp:effectExtent l="57150" t="38100" r="53340" b="95250"/>
                <wp:wrapNone/>
                <wp:docPr id="20" name="Straight Connector 20"/>
                <wp:cNvGraphicFramePr/>
                <a:graphic xmlns:a="http://schemas.openxmlformats.org/drawingml/2006/main">
                  <a:graphicData uri="http://schemas.microsoft.com/office/word/2010/wordprocessingShape">
                    <wps:wsp>
                      <wps:cNvCnPr/>
                      <wps:spPr>
                        <a:xfrm flipV="1">
                          <a:off x="0" y="0"/>
                          <a:ext cx="691941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C3DE0" id="Straight Connector 20"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15pt,5.7pt" to="536.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" strokecolor="black [3200]" strokeweight="1.5pt">
                <v:stroke joinstyle="miter"/>
                <w10:wrap anchorx="margin"/>
              </v:line>
            </w:pict>
          </mc:Fallback>
        </mc:AlternateContent>
      </w:r>
    </w:p>
    <w:p w:rsidR="00763E43" w:rsidRPr="00C9483E" w:rsidRDefault="00763E43" w:rsidP="00763E43">
      <w:pPr>
        <w:tabs>
          <w:tab w:val="left" w:pos="3330"/>
        </w:tabs>
        <w:spacing w:after="0" w:line="240" w:lineRule="auto"/>
        <w:rPr>
          <w:rFonts w:ascii="Times New Roman" w:hAnsi="Times New Roman" w:cs="Times New Roman"/>
          <w:b/>
        </w:rPr>
      </w:pPr>
      <w:r w:rsidRPr="00C9483E">
        <w:rPr>
          <w:noProof/>
        </w:rPr>
        <mc:AlternateContent>
          <mc:Choice Requires="wps">
            <w:drawing>
              <wp:anchor distT="0" distB="0" distL="114300" distR="114300" simplePos="0" relativeHeight="251669504" behindDoc="0" locked="0" layoutInCell="1" allowOverlap="1" wp14:anchorId="39C6F41E" wp14:editId="208FE9A2">
                <wp:simplePos x="0" y="0"/>
                <wp:positionH relativeFrom="margin">
                  <wp:posOffset>0</wp:posOffset>
                </wp:positionH>
                <wp:positionV relativeFrom="paragraph">
                  <wp:posOffset>142240</wp:posOffset>
                </wp:positionV>
                <wp:extent cx="6848475" cy="0"/>
                <wp:effectExtent l="0" t="0" r="28575" b="19050"/>
                <wp:wrapNone/>
                <wp:docPr id="21" name="Straight Connector 21"/>
                <wp:cNvGraphicFramePr/>
                <a:graphic xmlns:a="http://schemas.openxmlformats.org/drawingml/2006/main">
                  <a:graphicData uri="http://schemas.microsoft.com/office/word/2010/wordprocessingShape">
                    <wps:wsp>
                      <wps:cNvCnPr/>
                      <wps:spPr>
                        <a:xfrm flipV="1">
                          <a:off x="0" y="0"/>
                          <a:ext cx="6848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6C374" id="Straight Connector 21"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1.2pt" to="539.2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" strokecolor="black [3200]" strokeweight=".5pt">
                <v:stroke joinstyle="miter"/>
                <w10:wrap anchorx="margin"/>
              </v:line>
            </w:pict>
          </mc:Fallback>
        </mc:AlternateContent>
      </w:r>
      <w:r>
        <w:rPr>
          <w:rFonts w:ascii="Times New Roman" w:hAnsi="Times New Roman" w:cs="Times New Roman"/>
          <w:b/>
        </w:rPr>
        <w:t>OBJECTIVE</w:t>
      </w:r>
      <w:r w:rsidRPr="00C9483E">
        <w:rPr>
          <w:rFonts w:ascii="Times New Roman" w:hAnsi="Times New Roman" w:cs="Times New Roman"/>
          <w:b/>
        </w:rPr>
        <w:t xml:space="preserve"> </w:t>
      </w:r>
    </w:p>
    <w:p w:rsidR="00763E43" w:rsidRPr="00737CC7" w:rsidRDefault="00763E43" w:rsidP="00763E43">
      <w:pPr>
        <w:tabs>
          <w:tab w:val="left" w:pos="3330"/>
        </w:tabs>
        <w:spacing w:after="0" w:line="240" w:lineRule="auto"/>
        <w:rPr>
          <w:rFonts w:ascii="Times New Roman" w:hAnsi="Times New Roman" w:cs="Times New Roman"/>
          <w:b/>
          <w:sz w:val="16"/>
          <w:szCs w:val="16"/>
        </w:rPr>
      </w:pPr>
      <w:r w:rsidRPr="00737CC7">
        <w:rPr>
          <w:rFonts w:ascii="Times New Roman" w:hAnsi="Times New Roman" w:cs="Times New Roman"/>
          <w:sz w:val="16"/>
          <w:szCs w:val="16"/>
        </w:rPr>
        <w:t>Seeking an entry level full time position in the technical</w:t>
      </w:r>
      <w:r>
        <w:rPr>
          <w:rFonts w:ascii="Times New Roman" w:hAnsi="Times New Roman" w:cs="Times New Roman"/>
          <w:sz w:val="16"/>
          <w:szCs w:val="16"/>
        </w:rPr>
        <w:t xml:space="preserve"> and analytical</w:t>
      </w:r>
      <w:r w:rsidRPr="00737CC7">
        <w:rPr>
          <w:rFonts w:ascii="Times New Roman" w:hAnsi="Times New Roman" w:cs="Times New Roman"/>
          <w:sz w:val="16"/>
          <w:szCs w:val="16"/>
        </w:rPr>
        <w:t xml:space="preserve"> field wherein I would be able contribute my knowledge and gain ex</w:t>
      </w:r>
      <w:r>
        <w:rPr>
          <w:rFonts w:ascii="Times New Roman" w:hAnsi="Times New Roman" w:cs="Times New Roman"/>
          <w:sz w:val="16"/>
          <w:szCs w:val="16"/>
        </w:rPr>
        <w:t>pertise through collaborating wi</w:t>
      </w:r>
      <w:r w:rsidRPr="00737CC7">
        <w:rPr>
          <w:rFonts w:ascii="Times New Roman" w:hAnsi="Times New Roman" w:cs="Times New Roman"/>
          <w:sz w:val="16"/>
          <w:szCs w:val="16"/>
        </w:rPr>
        <w:t>th individuals to develop the company’s next groundbreaking technical services for developing company growth.</w:t>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t xml:space="preserve">       </w:t>
      </w:r>
    </w:p>
    <w:p w:rsidR="00763E43" w:rsidRPr="00C9483E" w:rsidRDefault="00763E43" w:rsidP="00763E43">
      <w:pPr>
        <w:tabs>
          <w:tab w:val="left" w:pos="3330"/>
        </w:tabs>
        <w:spacing w:after="0" w:line="240" w:lineRule="auto"/>
        <w:rPr>
          <w:rFonts w:ascii="Times New Roman" w:hAnsi="Times New Roman" w:cs="Times New Roman"/>
          <w:b/>
        </w:rPr>
      </w:pPr>
      <w:r w:rsidRPr="00C9483E">
        <w:rPr>
          <w:noProof/>
        </w:rPr>
        <mc:AlternateContent>
          <mc:Choice Requires="wps">
            <w:drawing>
              <wp:anchor distT="0" distB="0" distL="114300" distR="114300" simplePos="0" relativeHeight="251670528" behindDoc="0" locked="0" layoutInCell="1" allowOverlap="1" wp14:anchorId="4C02B14F" wp14:editId="1E590C27">
                <wp:simplePos x="0" y="0"/>
                <wp:positionH relativeFrom="margin">
                  <wp:posOffset>0</wp:posOffset>
                </wp:positionH>
                <wp:positionV relativeFrom="paragraph">
                  <wp:posOffset>142240</wp:posOffset>
                </wp:positionV>
                <wp:extent cx="6848475" cy="0"/>
                <wp:effectExtent l="0" t="0" r="28575" b="19050"/>
                <wp:wrapNone/>
                <wp:docPr id="22" name="Straight Connector 22"/>
                <wp:cNvGraphicFramePr/>
                <a:graphic xmlns:a="http://schemas.openxmlformats.org/drawingml/2006/main">
                  <a:graphicData uri="http://schemas.microsoft.com/office/word/2010/wordprocessingShape">
                    <wps:wsp>
                      <wps:cNvCnPr/>
                      <wps:spPr>
                        <a:xfrm flipV="1">
                          <a:off x="0" y="0"/>
                          <a:ext cx="6848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84E2E" id="Straight Connector 22"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1.2pt" to="539.2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" strokecolor="black [3200]" strokeweight=".5pt">
                <v:stroke joinstyle="miter"/>
                <w10:wrap anchorx="margin"/>
              </v:line>
            </w:pict>
          </mc:Fallback>
        </mc:AlternateContent>
      </w:r>
      <w:r w:rsidRPr="00C9483E">
        <w:rPr>
          <w:rFonts w:ascii="Times New Roman" w:hAnsi="Times New Roman" w:cs="Times New Roman"/>
          <w:b/>
        </w:rPr>
        <w:t>EDUCATION</w:t>
      </w:r>
      <w:r w:rsidRPr="00C9483E">
        <w:rPr>
          <w:noProof/>
        </w:rPr>
        <w:t xml:space="preserve"> </w:t>
      </w:r>
    </w:p>
    <w:p w:rsidR="00763E43" w:rsidRPr="00737CC7" w:rsidRDefault="00763E43" w:rsidP="00763E43">
      <w:pPr>
        <w:tabs>
          <w:tab w:val="left" w:pos="3330"/>
        </w:tabs>
        <w:spacing w:after="0" w:line="240" w:lineRule="auto"/>
        <w:rPr>
          <w:rFonts w:ascii="Times New Roman" w:hAnsi="Times New Roman" w:cs="Times New Roman"/>
          <w:b/>
          <w:sz w:val="16"/>
          <w:szCs w:val="16"/>
        </w:rPr>
      </w:pPr>
      <w:r w:rsidRPr="00737CC7">
        <w:rPr>
          <w:rFonts w:ascii="Times New Roman" w:hAnsi="Times New Roman" w:cs="Times New Roman"/>
          <w:b/>
          <w:sz w:val="16"/>
          <w:szCs w:val="16"/>
        </w:rPr>
        <w:t>Georgia State University</w:t>
      </w:r>
      <w:r w:rsidRPr="00737CC7">
        <w:rPr>
          <w:rFonts w:ascii="Times New Roman" w:hAnsi="Times New Roman" w:cs="Times New Roman"/>
          <w:sz w:val="16"/>
          <w:szCs w:val="16"/>
        </w:rPr>
        <w:t>, Atlanta, GA</w:t>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t xml:space="preserve">      </w:t>
      </w:r>
      <w:r w:rsidRPr="00737CC7">
        <w:rPr>
          <w:rFonts w:ascii="Times New Roman" w:hAnsi="Times New Roman" w:cs="Times New Roman"/>
          <w:sz w:val="16"/>
          <w:szCs w:val="16"/>
        </w:rPr>
        <w:tab/>
        <w:t xml:space="preserve">           </w:t>
      </w:r>
      <w:r w:rsidRPr="00737CC7">
        <w:rPr>
          <w:rFonts w:ascii="Times New Roman" w:hAnsi="Times New Roman" w:cs="Times New Roman"/>
          <w:sz w:val="16"/>
          <w:szCs w:val="16"/>
        </w:rPr>
        <w:tab/>
        <w:t xml:space="preserve">        </w:t>
      </w:r>
      <w:r w:rsidRPr="00737CC7">
        <w:rPr>
          <w:rFonts w:ascii="Times New Roman" w:hAnsi="Times New Roman" w:cs="Times New Roman"/>
          <w:sz w:val="16"/>
          <w:szCs w:val="16"/>
        </w:rPr>
        <w:tab/>
      </w:r>
      <w:r w:rsidRPr="00737CC7">
        <w:rPr>
          <w:rFonts w:ascii="Times New Roman" w:hAnsi="Times New Roman" w:cs="Times New Roman"/>
          <w:sz w:val="16"/>
          <w:szCs w:val="16"/>
        </w:rPr>
        <w:tab/>
        <w:t xml:space="preserve">           </w:t>
      </w:r>
      <w:r>
        <w:rPr>
          <w:rFonts w:ascii="Times New Roman" w:hAnsi="Times New Roman" w:cs="Times New Roman"/>
          <w:sz w:val="16"/>
          <w:szCs w:val="16"/>
        </w:rPr>
        <w:t xml:space="preserve">    </w:t>
      </w:r>
      <w:r w:rsidRPr="00737CC7">
        <w:rPr>
          <w:rFonts w:ascii="Times New Roman" w:hAnsi="Times New Roman" w:cs="Times New Roman"/>
          <w:b/>
          <w:sz w:val="16"/>
          <w:szCs w:val="16"/>
          <w:u w:val="single"/>
        </w:rPr>
        <w:t>Projected Graduation:</w:t>
      </w:r>
      <w:r w:rsidRPr="00737CC7">
        <w:rPr>
          <w:rFonts w:ascii="Times New Roman" w:hAnsi="Times New Roman" w:cs="Times New Roman"/>
          <w:b/>
          <w:sz w:val="16"/>
          <w:szCs w:val="16"/>
        </w:rPr>
        <w:t xml:space="preserve"> May 2017</w:t>
      </w:r>
    </w:p>
    <w:p w:rsidR="00763E43" w:rsidRPr="00737CC7" w:rsidRDefault="00763E43" w:rsidP="00763E43">
      <w:pPr>
        <w:tabs>
          <w:tab w:val="left" w:pos="3330"/>
        </w:tabs>
        <w:spacing w:after="0" w:line="240" w:lineRule="auto"/>
        <w:rPr>
          <w:rFonts w:ascii="Times New Roman" w:hAnsi="Times New Roman" w:cs="Times New Roman"/>
          <w:sz w:val="16"/>
          <w:szCs w:val="16"/>
        </w:rPr>
      </w:pPr>
      <w:r w:rsidRPr="00737CC7">
        <w:rPr>
          <w:rFonts w:ascii="Times New Roman" w:hAnsi="Times New Roman" w:cs="Times New Roman"/>
          <w:sz w:val="16"/>
          <w:szCs w:val="16"/>
        </w:rPr>
        <w:t>Bachelor of Science in Computer Sciences</w:t>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t xml:space="preserve">                     </w:t>
      </w:r>
      <w:r w:rsidRPr="00737CC7">
        <w:rPr>
          <w:rFonts w:ascii="Times New Roman" w:hAnsi="Times New Roman" w:cs="Times New Roman"/>
          <w:sz w:val="16"/>
          <w:szCs w:val="16"/>
        </w:rPr>
        <w:tab/>
        <w:t xml:space="preserve">        </w:t>
      </w:r>
      <w:r w:rsidRPr="00737CC7">
        <w:rPr>
          <w:rFonts w:ascii="Times New Roman" w:hAnsi="Times New Roman" w:cs="Times New Roman"/>
          <w:sz w:val="16"/>
          <w:szCs w:val="16"/>
        </w:rPr>
        <w:tab/>
        <w:t xml:space="preserve">                </w:t>
      </w:r>
      <w:r>
        <w:rPr>
          <w:rFonts w:ascii="Times New Roman" w:hAnsi="Times New Roman" w:cs="Times New Roman"/>
          <w:sz w:val="16"/>
          <w:szCs w:val="16"/>
        </w:rPr>
        <w:t xml:space="preserve">  </w:t>
      </w:r>
    </w:p>
    <w:p w:rsidR="00763E43" w:rsidRPr="00737CC7" w:rsidRDefault="00763E43" w:rsidP="00763E43">
      <w:pPr>
        <w:tabs>
          <w:tab w:val="left" w:pos="3330"/>
        </w:tabs>
        <w:spacing w:after="0" w:line="240" w:lineRule="auto"/>
        <w:rPr>
          <w:rFonts w:ascii="Times New Roman" w:hAnsi="Times New Roman" w:cs="Times New Roman"/>
          <w:sz w:val="16"/>
          <w:szCs w:val="16"/>
        </w:rPr>
      </w:pPr>
      <w:r w:rsidRPr="00737CC7">
        <w:rPr>
          <w:rFonts w:ascii="Times New Roman" w:hAnsi="Times New Roman" w:cs="Times New Roman"/>
          <w:sz w:val="16"/>
          <w:szCs w:val="16"/>
        </w:rPr>
        <w:t>Computer Software Systems Concentration</w:t>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t xml:space="preserve">         </w:t>
      </w:r>
    </w:p>
    <w:p w:rsidR="00763E43" w:rsidRPr="00737CC7" w:rsidRDefault="00763E43" w:rsidP="00763E43">
      <w:pPr>
        <w:tabs>
          <w:tab w:val="left" w:pos="3330"/>
        </w:tabs>
        <w:spacing w:after="0" w:line="240" w:lineRule="auto"/>
        <w:rPr>
          <w:rFonts w:ascii="Times New Roman" w:hAnsi="Times New Roman" w:cs="Times New Roman"/>
          <w:sz w:val="16"/>
          <w:szCs w:val="16"/>
        </w:rPr>
      </w:pPr>
      <w:r w:rsidRPr="00737CC7">
        <w:rPr>
          <w:rFonts w:ascii="Times New Roman" w:hAnsi="Times New Roman" w:cs="Times New Roman"/>
          <w:sz w:val="16"/>
          <w:szCs w:val="16"/>
        </w:rPr>
        <w:t>Dean’s List, HOPE Scholarship Recipient</w:t>
      </w:r>
    </w:p>
    <w:p w:rsidR="00763E43" w:rsidRPr="00C9483E" w:rsidRDefault="00763E43" w:rsidP="00763E43">
      <w:pPr>
        <w:tabs>
          <w:tab w:val="left" w:pos="3330"/>
        </w:tabs>
        <w:spacing w:after="0" w:line="240" w:lineRule="auto"/>
        <w:rPr>
          <w:rFonts w:ascii="Times New Roman" w:hAnsi="Times New Roman" w:cs="Times New Roman"/>
        </w:rPr>
      </w:pPr>
      <w:r w:rsidRPr="00C9483E">
        <w:rPr>
          <w:noProof/>
        </w:rPr>
        <mc:AlternateContent>
          <mc:Choice Requires="wps">
            <w:drawing>
              <wp:anchor distT="0" distB="0" distL="114300" distR="114300" simplePos="0" relativeHeight="251668480" behindDoc="0" locked="0" layoutInCell="1" allowOverlap="1" wp14:anchorId="5933EF96" wp14:editId="387B28E8">
                <wp:simplePos x="0" y="0"/>
                <wp:positionH relativeFrom="margin">
                  <wp:posOffset>0</wp:posOffset>
                </wp:positionH>
                <wp:positionV relativeFrom="paragraph">
                  <wp:posOffset>152400</wp:posOffset>
                </wp:positionV>
                <wp:extent cx="6848475" cy="0"/>
                <wp:effectExtent l="0" t="0" r="28575" b="19050"/>
                <wp:wrapNone/>
                <wp:docPr id="23" name="Straight Connector 23"/>
                <wp:cNvGraphicFramePr/>
                <a:graphic xmlns:a="http://schemas.openxmlformats.org/drawingml/2006/main">
                  <a:graphicData uri="http://schemas.microsoft.com/office/word/2010/wordprocessingShape">
                    <wps:wsp>
                      <wps:cNvCnPr/>
                      <wps:spPr>
                        <a:xfrm flipV="1">
                          <a:off x="0" y="0"/>
                          <a:ext cx="6848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33363" id="Straight Connector 23"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539.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" strokecolor="black [3200]" strokeweight=".5pt">
                <v:stroke joinstyle="miter"/>
                <w10:wrap anchorx="margin"/>
              </v:line>
            </w:pict>
          </mc:Fallback>
        </mc:AlternateContent>
      </w:r>
      <w:r w:rsidRPr="00C9483E">
        <w:rPr>
          <w:rFonts w:ascii="Times New Roman" w:hAnsi="Times New Roman" w:cs="Times New Roman"/>
          <w:b/>
        </w:rPr>
        <w:t>RELEVANT COURSEWORK</w:t>
      </w:r>
      <w:r w:rsidRPr="00C9483E">
        <w:rPr>
          <w:rFonts w:ascii="Times New Roman" w:hAnsi="Times New Roman" w:cs="Times New Roman"/>
        </w:rPr>
        <w:tab/>
      </w:r>
      <w:r w:rsidRPr="00C9483E">
        <w:rPr>
          <w:rFonts w:ascii="Times New Roman" w:hAnsi="Times New Roman" w:cs="Times New Roman"/>
        </w:rPr>
        <w:tab/>
      </w:r>
      <w:r w:rsidRPr="00C9483E">
        <w:rPr>
          <w:rFonts w:ascii="Times New Roman" w:hAnsi="Times New Roman" w:cs="Times New Roman"/>
        </w:rPr>
        <w:tab/>
        <w:t xml:space="preserve">       </w:t>
      </w:r>
    </w:p>
    <w:p w:rsidR="00763E43" w:rsidRPr="00737CC7" w:rsidRDefault="00763E43" w:rsidP="00763E43">
      <w:pPr>
        <w:pStyle w:val="ListParagraph"/>
        <w:numPr>
          <w:ilvl w:val="0"/>
          <w:numId w:val="29"/>
        </w:numPr>
        <w:tabs>
          <w:tab w:val="left" w:pos="3330"/>
        </w:tabs>
        <w:rPr>
          <w:rFonts w:ascii="Times New Roman" w:hAnsi="Times New Roman" w:cs="Times New Roman"/>
          <w:b/>
          <w:sz w:val="16"/>
          <w:szCs w:val="16"/>
        </w:rPr>
      </w:pPr>
      <w:r w:rsidRPr="00737CC7">
        <w:rPr>
          <w:rFonts w:ascii="Times New Roman" w:hAnsi="Times New Roman" w:cs="Times New Roman"/>
          <w:sz w:val="16"/>
          <w:szCs w:val="16"/>
        </w:rPr>
        <w:t xml:space="preserve">Computer Architecture        </w:t>
      </w:r>
      <w:r>
        <w:rPr>
          <w:rFonts w:ascii="Times New Roman" w:hAnsi="Times New Roman" w:cs="Times New Roman"/>
          <w:sz w:val="16"/>
          <w:szCs w:val="16"/>
        </w:rPr>
        <w:tab/>
      </w:r>
      <w:r w:rsidRPr="00737CC7">
        <w:rPr>
          <w:rFonts w:ascii="Times New Roman" w:hAnsi="Times New Roman" w:cs="Times New Roman"/>
          <w:sz w:val="16"/>
          <w:szCs w:val="16"/>
        </w:rPr>
        <w:t xml:space="preserve">-     Computer Networks       </w:t>
      </w:r>
      <w:r>
        <w:rPr>
          <w:rFonts w:ascii="Times New Roman" w:hAnsi="Times New Roman" w:cs="Times New Roman"/>
          <w:sz w:val="16"/>
          <w:szCs w:val="16"/>
        </w:rPr>
        <w:tab/>
      </w:r>
      <w:r w:rsidRPr="00737CC7">
        <w:rPr>
          <w:rFonts w:ascii="Times New Roman" w:hAnsi="Times New Roman" w:cs="Times New Roman"/>
          <w:sz w:val="16"/>
          <w:szCs w:val="16"/>
        </w:rPr>
        <w:t xml:space="preserve"> -   Design &amp; Analysis: Algorithms          - System-Level Programming</w:t>
      </w:r>
    </w:p>
    <w:p w:rsidR="00763E43" w:rsidRPr="00737CC7" w:rsidRDefault="00763E43" w:rsidP="00763E43">
      <w:pPr>
        <w:pStyle w:val="ListParagraph"/>
        <w:numPr>
          <w:ilvl w:val="0"/>
          <w:numId w:val="29"/>
        </w:numPr>
        <w:tabs>
          <w:tab w:val="left" w:pos="3330"/>
        </w:tabs>
        <w:rPr>
          <w:rFonts w:ascii="Times New Roman" w:hAnsi="Times New Roman" w:cs="Times New Roman"/>
          <w:b/>
          <w:sz w:val="16"/>
          <w:szCs w:val="16"/>
        </w:rPr>
      </w:pPr>
      <w:r w:rsidRPr="00737CC7">
        <w:rPr>
          <w:rFonts w:ascii="Times New Roman" w:hAnsi="Times New Roman" w:cs="Times New Roman"/>
          <w:sz w:val="16"/>
          <w:szCs w:val="16"/>
        </w:rPr>
        <w:t xml:space="preserve">Data Mining                         </w:t>
      </w:r>
      <w:r>
        <w:rPr>
          <w:rFonts w:ascii="Times New Roman" w:hAnsi="Times New Roman" w:cs="Times New Roman"/>
          <w:sz w:val="16"/>
          <w:szCs w:val="16"/>
        </w:rPr>
        <w:tab/>
      </w:r>
      <w:r w:rsidRPr="00737CC7">
        <w:rPr>
          <w:rFonts w:ascii="Times New Roman" w:hAnsi="Times New Roman" w:cs="Times New Roman"/>
          <w:sz w:val="16"/>
          <w:szCs w:val="16"/>
        </w:rPr>
        <w:t xml:space="preserve">-     Web Programming          </w:t>
      </w:r>
      <w:r>
        <w:rPr>
          <w:rFonts w:ascii="Times New Roman" w:hAnsi="Times New Roman" w:cs="Times New Roman"/>
          <w:sz w:val="16"/>
          <w:szCs w:val="16"/>
        </w:rPr>
        <w:t xml:space="preserve">               </w:t>
      </w:r>
      <w:r w:rsidRPr="00737CC7">
        <w:rPr>
          <w:rFonts w:ascii="Times New Roman" w:hAnsi="Times New Roman" w:cs="Times New Roman"/>
          <w:sz w:val="16"/>
          <w:szCs w:val="16"/>
        </w:rPr>
        <w:t>-   Data Structures</w:t>
      </w:r>
      <w:r>
        <w:rPr>
          <w:rFonts w:ascii="Times New Roman" w:hAnsi="Times New Roman" w:cs="Times New Roman"/>
          <w:sz w:val="16"/>
          <w:szCs w:val="16"/>
        </w:rPr>
        <w:tab/>
      </w:r>
      <w:r>
        <w:rPr>
          <w:rFonts w:ascii="Times New Roman" w:hAnsi="Times New Roman" w:cs="Times New Roman"/>
          <w:sz w:val="16"/>
          <w:szCs w:val="16"/>
        </w:rPr>
        <w:tab/>
        <w:t xml:space="preserve">            </w:t>
      </w:r>
      <w:r w:rsidRPr="00737CC7">
        <w:rPr>
          <w:rFonts w:ascii="Times New Roman" w:hAnsi="Times New Roman" w:cs="Times New Roman"/>
          <w:sz w:val="16"/>
          <w:szCs w:val="16"/>
        </w:rPr>
        <w:t xml:space="preserve">- </w:t>
      </w:r>
      <w:r>
        <w:rPr>
          <w:rFonts w:ascii="Times New Roman" w:hAnsi="Times New Roman" w:cs="Times New Roman"/>
          <w:sz w:val="16"/>
          <w:szCs w:val="16"/>
        </w:rPr>
        <w:t>Software Engineering</w:t>
      </w:r>
    </w:p>
    <w:p w:rsidR="00763E43" w:rsidRPr="00C9483E" w:rsidRDefault="00763E43" w:rsidP="00763E43">
      <w:pPr>
        <w:tabs>
          <w:tab w:val="left" w:pos="3330"/>
        </w:tabs>
        <w:spacing w:after="0" w:line="240" w:lineRule="auto"/>
        <w:rPr>
          <w:rFonts w:ascii="Times New Roman" w:hAnsi="Times New Roman" w:cs="Times New Roman"/>
          <w:b/>
        </w:rPr>
      </w:pPr>
      <w:r w:rsidRPr="00C9483E">
        <w:rPr>
          <w:noProof/>
        </w:rPr>
        <mc:AlternateContent>
          <mc:Choice Requires="wps">
            <w:drawing>
              <wp:anchor distT="0" distB="0" distL="114300" distR="114300" simplePos="0" relativeHeight="251671552" behindDoc="0" locked="0" layoutInCell="1" allowOverlap="1" wp14:anchorId="67DD16D5" wp14:editId="27C1DF51">
                <wp:simplePos x="0" y="0"/>
                <wp:positionH relativeFrom="margin">
                  <wp:posOffset>0</wp:posOffset>
                </wp:positionH>
                <wp:positionV relativeFrom="paragraph">
                  <wp:posOffset>142240</wp:posOffset>
                </wp:positionV>
                <wp:extent cx="6848475" cy="0"/>
                <wp:effectExtent l="0" t="0" r="28575" b="19050"/>
                <wp:wrapNone/>
                <wp:docPr id="24" name="Straight Connector 24"/>
                <wp:cNvGraphicFramePr/>
                <a:graphic xmlns:a="http://schemas.openxmlformats.org/drawingml/2006/main">
                  <a:graphicData uri="http://schemas.microsoft.com/office/word/2010/wordprocessingShape">
                    <wps:wsp>
                      <wps:cNvCnPr/>
                      <wps:spPr>
                        <a:xfrm flipV="1">
                          <a:off x="0" y="0"/>
                          <a:ext cx="6848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EE62E" id="Straight Connector 2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1.2pt" to="539.2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" strokecolor="black [3200]" strokeweight=".5pt">
                <v:stroke joinstyle="miter"/>
                <w10:wrap anchorx="margin"/>
              </v:line>
            </w:pict>
          </mc:Fallback>
        </mc:AlternateContent>
      </w:r>
      <w:r w:rsidRPr="00C9483E">
        <w:rPr>
          <w:rFonts w:ascii="Times New Roman" w:hAnsi="Times New Roman" w:cs="Times New Roman"/>
          <w:b/>
        </w:rPr>
        <w:t>CERTIFICATIONS</w:t>
      </w:r>
      <w:r w:rsidRPr="004F799D">
        <w:rPr>
          <w:noProof/>
        </w:rPr>
        <w:t xml:space="preserve"> </w:t>
      </w:r>
    </w:p>
    <w:p w:rsidR="00763E43" w:rsidRPr="00FB1A13" w:rsidRDefault="00763E43" w:rsidP="00763E43">
      <w:pPr>
        <w:pStyle w:val="ListParagraph"/>
        <w:numPr>
          <w:ilvl w:val="0"/>
          <w:numId w:val="30"/>
        </w:numPr>
        <w:tabs>
          <w:tab w:val="left" w:pos="3330"/>
        </w:tabs>
        <w:rPr>
          <w:rFonts w:ascii="Times New Roman" w:hAnsi="Times New Roman" w:cs="Times New Roman"/>
          <w:sz w:val="17"/>
          <w:szCs w:val="17"/>
        </w:rPr>
      </w:pPr>
      <w:r w:rsidRPr="00FB1A13">
        <w:rPr>
          <w:rFonts w:ascii="Times New Roman" w:hAnsi="Times New Roman" w:cs="Times New Roman"/>
          <w:sz w:val="17"/>
          <w:szCs w:val="17"/>
        </w:rPr>
        <w:t xml:space="preserve">Front-End Web Development Certification Program, </w:t>
      </w:r>
      <w:r w:rsidRPr="00FB1A13">
        <w:rPr>
          <w:rFonts w:ascii="Times New Roman" w:hAnsi="Times New Roman" w:cs="Times New Roman"/>
          <w:b/>
          <w:sz w:val="17"/>
          <w:szCs w:val="17"/>
        </w:rPr>
        <w:t>Free Code Camp</w:t>
      </w:r>
      <w:r w:rsidRPr="00FB1A13">
        <w:rPr>
          <w:rFonts w:ascii="Times New Roman" w:hAnsi="Times New Roman" w:cs="Times New Roman"/>
          <w:b/>
          <w:sz w:val="17"/>
          <w:szCs w:val="17"/>
        </w:rPr>
        <w:tab/>
      </w:r>
      <w:r w:rsidRPr="00FB1A13">
        <w:rPr>
          <w:rFonts w:ascii="Times New Roman" w:hAnsi="Times New Roman" w:cs="Times New Roman"/>
          <w:b/>
          <w:sz w:val="17"/>
          <w:szCs w:val="17"/>
        </w:rPr>
        <w:tab/>
        <w:t xml:space="preserve">    </w:t>
      </w:r>
      <w:r w:rsidRPr="00FB1A13">
        <w:rPr>
          <w:rFonts w:ascii="Times New Roman" w:hAnsi="Times New Roman" w:cs="Times New Roman"/>
          <w:b/>
          <w:sz w:val="17"/>
          <w:szCs w:val="17"/>
        </w:rPr>
        <w:tab/>
        <w:t xml:space="preserve">    </w:t>
      </w:r>
      <w:r w:rsidRPr="00FB1A13">
        <w:rPr>
          <w:rFonts w:ascii="Times New Roman" w:hAnsi="Times New Roman" w:cs="Times New Roman"/>
          <w:b/>
          <w:sz w:val="17"/>
          <w:szCs w:val="17"/>
        </w:rPr>
        <w:tab/>
        <w:t xml:space="preserve">            </w:t>
      </w:r>
      <w:r>
        <w:rPr>
          <w:rFonts w:ascii="Times New Roman" w:hAnsi="Times New Roman" w:cs="Times New Roman"/>
          <w:b/>
          <w:sz w:val="17"/>
          <w:szCs w:val="17"/>
        </w:rPr>
        <w:tab/>
      </w:r>
      <w:r w:rsidRPr="00FB1A13">
        <w:rPr>
          <w:rFonts w:ascii="Times New Roman" w:hAnsi="Times New Roman" w:cs="Times New Roman"/>
          <w:b/>
          <w:sz w:val="17"/>
          <w:szCs w:val="17"/>
        </w:rPr>
        <w:t xml:space="preserve"> </w:t>
      </w:r>
      <w:r>
        <w:rPr>
          <w:rFonts w:ascii="Times New Roman" w:hAnsi="Times New Roman" w:cs="Times New Roman"/>
          <w:b/>
          <w:sz w:val="17"/>
          <w:szCs w:val="17"/>
        </w:rPr>
        <w:t xml:space="preserve">               </w:t>
      </w:r>
      <w:r w:rsidRPr="00FB1A13">
        <w:rPr>
          <w:rFonts w:ascii="Times New Roman" w:hAnsi="Times New Roman" w:cs="Times New Roman"/>
          <w:b/>
          <w:sz w:val="17"/>
          <w:szCs w:val="17"/>
        </w:rPr>
        <w:t>March 2016-Present</w:t>
      </w:r>
    </w:p>
    <w:p w:rsidR="00763E43" w:rsidRPr="00C9483E" w:rsidRDefault="00763E43" w:rsidP="00763E43">
      <w:pPr>
        <w:tabs>
          <w:tab w:val="left" w:pos="3330"/>
        </w:tabs>
        <w:spacing w:after="0" w:line="240" w:lineRule="auto"/>
        <w:rPr>
          <w:rFonts w:ascii="Times New Roman" w:hAnsi="Times New Roman" w:cs="Times New Roman"/>
        </w:rPr>
      </w:pPr>
      <w:r w:rsidRPr="00C9483E">
        <w:rPr>
          <w:noProof/>
        </w:rPr>
        <mc:AlternateContent>
          <mc:Choice Requires="wps">
            <w:drawing>
              <wp:anchor distT="0" distB="0" distL="114300" distR="114300" simplePos="0" relativeHeight="251672576" behindDoc="0" locked="0" layoutInCell="1" allowOverlap="1" wp14:anchorId="53A0FC84" wp14:editId="620448D7">
                <wp:simplePos x="0" y="0"/>
                <wp:positionH relativeFrom="margin">
                  <wp:posOffset>0</wp:posOffset>
                </wp:positionH>
                <wp:positionV relativeFrom="paragraph">
                  <wp:posOffset>151765</wp:posOffset>
                </wp:positionV>
                <wp:extent cx="6848475" cy="0"/>
                <wp:effectExtent l="0" t="0" r="28575" b="19050"/>
                <wp:wrapNone/>
                <wp:docPr id="14" name="Straight Connector 14"/>
                <wp:cNvGraphicFramePr/>
                <a:graphic xmlns:a="http://schemas.openxmlformats.org/drawingml/2006/main">
                  <a:graphicData uri="http://schemas.microsoft.com/office/word/2010/wordprocessingShape">
                    <wps:wsp>
                      <wps:cNvCnPr/>
                      <wps:spPr>
                        <a:xfrm flipV="1">
                          <a:off x="0" y="0"/>
                          <a:ext cx="6848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9096F" id="Straight Connector 14" o:spid="_x0000_s1026" style="position:absolute;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1.95pt" to="539.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" strokecolor="black [3200]" strokeweight=".5pt">
                <v:stroke joinstyle="miter"/>
                <w10:wrap anchorx="margin"/>
              </v:line>
            </w:pict>
          </mc:Fallback>
        </mc:AlternateContent>
      </w:r>
      <w:r>
        <w:rPr>
          <w:rFonts w:ascii="Times New Roman" w:hAnsi="Times New Roman" w:cs="Times New Roman"/>
          <w:b/>
        </w:rPr>
        <w:t>SKILLS</w:t>
      </w:r>
      <w:r w:rsidRPr="00C9483E">
        <w:rPr>
          <w:rFonts w:ascii="Times New Roman" w:hAnsi="Times New Roman" w:cs="Times New Roman"/>
          <w:b/>
          <w:noProof/>
        </w:rPr>
        <w:t xml:space="preserve"> </w:t>
      </w:r>
    </w:p>
    <w:p w:rsidR="00763E43" w:rsidRPr="00737CC7" w:rsidRDefault="00763E43" w:rsidP="00763E43">
      <w:pPr>
        <w:pStyle w:val="ListParagraph"/>
        <w:numPr>
          <w:ilvl w:val="0"/>
          <w:numId w:val="27"/>
        </w:numPr>
        <w:tabs>
          <w:tab w:val="left" w:pos="3330"/>
        </w:tabs>
        <w:rPr>
          <w:rFonts w:ascii="Times New Roman" w:hAnsi="Times New Roman" w:cs="Times New Roman"/>
          <w:sz w:val="16"/>
          <w:szCs w:val="16"/>
        </w:rPr>
      </w:pPr>
      <w:r w:rsidRPr="00737CC7">
        <w:rPr>
          <w:rFonts w:ascii="Times New Roman" w:hAnsi="Times New Roman" w:cs="Times New Roman"/>
          <w:b/>
          <w:sz w:val="16"/>
          <w:szCs w:val="16"/>
          <w:u w:val="single"/>
        </w:rPr>
        <w:t>Programming Languages:</w:t>
      </w:r>
      <w:r w:rsidRPr="00737CC7">
        <w:rPr>
          <w:rFonts w:ascii="Times New Roman" w:hAnsi="Times New Roman" w:cs="Times New Roman"/>
          <w:sz w:val="16"/>
          <w:szCs w:val="16"/>
        </w:rPr>
        <w:t xml:space="preserve"> Java, Python, HTML/HTML5, JavaScript, </w:t>
      </w:r>
      <w:r>
        <w:rPr>
          <w:rFonts w:ascii="Times New Roman" w:hAnsi="Times New Roman" w:cs="Times New Roman"/>
          <w:sz w:val="16"/>
          <w:szCs w:val="16"/>
        </w:rPr>
        <w:t xml:space="preserve">JQuery, JSON, </w:t>
      </w:r>
      <w:r w:rsidRPr="00737CC7">
        <w:rPr>
          <w:rFonts w:ascii="Times New Roman" w:hAnsi="Times New Roman" w:cs="Times New Roman"/>
          <w:sz w:val="16"/>
          <w:szCs w:val="16"/>
        </w:rPr>
        <w:t>CSS, Bootstrap Programming, Familiar with: C, PHP</w:t>
      </w:r>
      <w:r>
        <w:rPr>
          <w:rFonts w:ascii="Times New Roman" w:hAnsi="Times New Roman" w:cs="Times New Roman"/>
          <w:sz w:val="16"/>
          <w:szCs w:val="16"/>
        </w:rPr>
        <w:t>, MySQL</w:t>
      </w:r>
    </w:p>
    <w:p w:rsidR="00763E43" w:rsidRPr="00737CC7" w:rsidRDefault="00763E43" w:rsidP="00763E43">
      <w:pPr>
        <w:pStyle w:val="ListParagraph"/>
        <w:numPr>
          <w:ilvl w:val="0"/>
          <w:numId w:val="27"/>
        </w:numPr>
        <w:tabs>
          <w:tab w:val="left" w:pos="3330"/>
        </w:tabs>
        <w:rPr>
          <w:rFonts w:ascii="Times New Roman" w:hAnsi="Times New Roman" w:cs="Times New Roman"/>
          <w:sz w:val="16"/>
          <w:szCs w:val="16"/>
        </w:rPr>
      </w:pPr>
      <w:r w:rsidRPr="00737CC7">
        <w:rPr>
          <w:rFonts w:ascii="Times New Roman" w:hAnsi="Times New Roman" w:cs="Times New Roman"/>
          <w:b/>
          <w:sz w:val="16"/>
          <w:szCs w:val="16"/>
          <w:u w:val="single"/>
        </w:rPr>
        <w:t>Developmental Software Platforms:</w:t>
      </w:r>
      <w:r w:rsidRPr="00737CC7">
        <w:rPr>
          <w:rFonts w:ascii="Times New Roman" w:hAnsi="Times New Roman" w:cs="Times New Roman"/>
          <w:sz w:val="16"/>
          <w:szCs w:val="16"/>
        </w:rPr>
        <w:t xml:space="preserve"> Familiar with: Visual Studio, Eclipse IDE, NetBeans IDE, Notepad++, Python IDLE</w:t>
      </w:r>
      <w:r>
        <w:rPr>
          <w:rFonts w:ascii="Times New Roman" w:hAnsi="Times New Roman" w:cs="Times New Roman"/>
          <w:sz w:val="16"/>
          <w:szCs w:val="16"/>
        </w:rPr>
        <w:t>, GitHub</w:t>
      </w:r>
    </w:p>
    <w:p w:rsidR="00763E43" w:rsidRPr="00737CC7" w:rsidRDefault="00763E43" w:rsidP="00763E43">
      <w:pPr>
        <w:pStyle w:val="ListParagraph"/>
        <w:numPr>
          <w:ilvl w:val="0"/>
          <w:numId w:val="27"/>
        </w:numPr>
        <w:tabs>
          <w:tab w:val="left" w:pos="3330"/>
        </w:tabs>
        <w:rPr>
          <w:rFonts w:ascii="Times New Roman" w:hAnsi="Times New Roman" w:cs="Times New Roman"/>
          <w:sz w:val="16"/>
          <w:szCs w:val="16"/>
        </w:rPr>
      </w:pPr>
      <w:r w:rsidRPr="00737CC7">
        <w:rPr>
          <w:rFonts w:ascii="Times New Roman" w:hAnsi="Times New Roman" w:cs="Times New Roman"/>
          <w:b/>
          <w:sz w:val="16"/>
          <w:szCs w:val="16"/>
          <w:u w:val="single"/>
        </w:rPr>
        <w:t>Supplementary Software Skills:</w:t>
      </w:r>
      <w:r w:rsidRPr="00737CC7">
        <w:rPr>
          <w:rFonts w:ascii="Times New Roman" w:hAnsi="Times New Roman" w:cs="Times New Roman"/>
          <w:sz w:val="16"/>
          <w:szCs w:val="16"/>
        </w:rPr>
        <w:t xml:space="preserve"> Microsoft Office 2010/2013/2016 Suites, LibreOffice</w:t>
      </w:r>
    </w:p>
    <w:p w:rsidR="00763E43" w:rsidRPr="00737CC7" w:rsidRDefault="00763E43" w:rsidP="00763E43">
      <w:pPr>
        <w:pStyle w:val="ListParagraph"/>
        <w:numPr>
          <w:ilvl w:val="0"/>
          <w:numId w:val="27"/>
        </w:numPr>
        <w:tabs>
          <w:tab w:val="left" w:pos="3330"/>
        </w:tabs>
        <w:rPr>
          <w:rFonts w:ascii="Times New Roman" w:hAnsi="Times New Roman" w:cs="Times New Roman"/>
          <w:sz w:val="16"/>
          <w:szCs w:val="16"/>
        </w:rPr>
      </w:pPr>
      <w:r w:rsidRPr="00737CC7">
        <w:rPr>
          <w:rFonts w:ascii="Times New Roman" w:hAnsi="Times New Roman" w:cs="Times New Roman"/>
          <w:b/>
          <w:sz w:val="16"/>
          <w:szCs w:val="16"/>
          <w:u w:val="single"/>
        </w:rPr>
        <w:t>Operating Systems:</w:t>
      </w:r>
      <w:r w:rsidRPr="00737CC7">
        <w:rPr>
          <w:rFonts w:ascii="Times New Roman" w:hAnsi="Times New Roman" w:cs="Times New Roman"/>
          <w:sz w:val="16"/>
          <w:szCs w:val="16"/>
        </w:rPr>
        <w:t xml:space="preserve"> Windows, iOS, Linux, Android</w:t>
      </w:r>
    </w:p>
    <w:p w:rsidR="00763E43" w:rsidRPr="00737CC7" w:rsidRDefault="00763E43" w:rsidP="00763E43">
      <w:pPr>
        <w:pStyle w:val="ListParagraph"/>
        <w:numPr>
          <w:ilvl w:val="0"/>
          <w:numId w:val="27"/>
        </w:numPr>
        <w:tabs>
          <w:tab w:val="left" w:pos="3330"/>
        </w:tabs>
        <w:rPr>
          <w:rFonts w:ascii="Times New Roman" w:hAnsi="Times New Roman" w:cs="Times New Roman"/>
          <w:sz w:val="16"/>
          <w:szCs w:val="16"/>
        </w:rPr>
      </w:pPr>
      <w:r w:rsidRPr="00737CC7">
        <w:rPr>
          <w:rFonts w:ascii="Times New Roman" w:hAnsi="Times New Roman" w:cs="Times New Roman"/>
          <w:b/>
          <w:sz w:val="16"/>
          <w:szCs w:val="16"/>
          <w:u w:val="single"/>
        </w:rPr>
        <w:t>Languages:</w:t>
      </w:r>
      <w:r w:rsidRPr="00737CC7">
        <w:rPr>
          <w:rFonts w:ascii="Times New Roman" w:hAnsi="Times New Roman" w:cs="Times New Roman"/>
          <w:sz w:val="16"/>
          <w:szCs w:val="16"/>
        </w:rPr>
        <w:t xml:space="preserve"> Hindi, Malayalam, Spanish, Tamil</w:t>
      </w:r>
    </w:p>
    <w:p w:rsidR="00763E43" w:rsidRPr="00C9483E" w:rsidRDefault="00763E43" w:rsidP="00763E43">
      <w:pPr>
        <w:tabs>
          <w:tab w:val="left" w:pos="3330"/>
        </w:tabs>
        <w:spacing w:after="0" w:line="240" w:lineRule="auto"/>
        <w:rPr>
          <w:rFonts w:ascii="Times New Roman" w:hAnsi="Times New Roman" w:cs="Times New Roman"/>
        </w:rPr>
      </w:pPr>
      <w:r w:rsidRPr="00C9483E">
        <w:rPr>
          <w:noProof/>
        </w:rPr>
        <mc:AlternateContent>
          <mc:Choice Requires="wps">
            <w:drawing>
              <wp:anchor distT="0" distB="0" distL="114300" distR="114300" simplePos="0" relativeHeight="251666432" behindDoc="0" locked="0" layoutInCell="1" allowOverlap="1" wp14:anchorId="596B47BB" wp14:editId="03ABB2CB">
                <wp:simplePos x="0" y="0"/>
                <wp:positionH relativeFrom="margin">
                  <wp:posOffset>0</wp:posOffset>
                </wp:positionH>
                <wp:positionV relativeFrom="paragraph">
                  <wp:posOffset>158750</wp:posOffset>
                </wp:positionV>
                <wp:extent cx="6848475" cy="0"/>
                <wp:effectExtent l="0" t="0" r="28575" b="19050"/>
                <wp:wrapNone/>
                <wp:docPr id="25" name="Straight Connector 25"/>
                <wp:cNvGraphicFramePr/>
                <a:graphic xmlns:a="http://schemas.openxmlformats.org/drawingml/2006/main">
                  <a:graphicData uri="http://schemas.microsoft.com/office/word/2010/wordprocessingShape">
                    <wps:wsp>
                      <wps:cNvCnPr/>
                      <wps:spPr>
                        <a:xfrm flipV="1">
                          <a:off x="0" y="0"/>
                          <a:ext cx="6848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8D6B2" id="Straight Connector 25"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5pt" to="539.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" strokecolor="black [3200]" strokeweight=".5pt">
                <v:stroke joinstyle="miter"/>
                <w10:wrap anchorx="margin"/>
              </v:line>
            </w:pict>
          </mc:Fallback>
        </mc:AlternateContent>
      </w:r>
      <w:r w:rsidRPr="00C9483E">
        <w:rPr>
          <w:rFonts w:ascii="Times New Roman" w:hAnsi="Times New Roman" w:cs="Times New Roman"/>
          <w:b/>
        </w:rPr>
        <w:t>PROJECTWORK</w:t>
      </w:r>
    </w:p>
    <w:p w:rsidR="00763E43" w:rsidRPr="00737CC7" w:rsidRDefault="00763E43" w:rsidP="00763E43">
      <w:pPr>
        <w:pStyle w:val="ListParagraph"/>
        <w:numPr>
          <w:ilvl w:val="0"/>
          <w:numId w:val="28"/>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 xml:space="preserve">Work Management System, </w:t>
      </w:r>
      <w:r w:rsidRPr="00737CC7">
        <w:rPr>
          <w:rFonts w:ascii="Times New Roman" w:hAnsi="Times New Roman" w:cs="Times New Roman"/>
          <w:b/>
          <w:sz w:val="16"/>
          <w:szCs w:val="16"/>
        </w:rPr>
        <w:t>Python</w:t>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t xml:space="preserve">              </w:t>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t xml:space="preserve">         </w:t>
      </w:r>
      <w:r>
        <w:rPr>
          <w:rFonts w:ascii="Times New Roman" w:hAnsi="Times New Roman" w:cs="Times New Roman"/>
          <w:b/>
          <w:sz w:val="16"/>
          <w:szCs w:val="16"/>
        </w:rPr>
        <w:t xml:space="preserve">   </w:t>
      </w:r>
      <w:r w:rsidRPr="00737CC7">
        <w:rPr>
          <w:rFonts w:ascii="Times New Roman" w:hAnsi="Times New Roman" w:cs="Times New Roman"/>
          <w:b/>
          <w:sz w:val="16"/>
          <w:szCs w:val="16"/>
        </w:rPr>
        <w:t>October-December 2014</w:t>
      </w:r>
    </w:p>
    <w:p w:rsidR="00763E43" w:rsidRPr="00737CC7" w:rsidRDefault="00763E43" w:rsidP="00763E43">
      <w:pPr>
        <w:pStyle w:val="ListParagraph"/>
        <w:numPr>
          <w:ilvl w:val="1"/>
          <w:numId w:val="28"/>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 xml:space="preserve">Created a program entitled “SpeedSpot Employee Management System” using the Tkinter GUI to create an employee database for a fictional company. Self-taught in usage of the Tkinter GUI from various coding platforms. </w:t>
      </w:r>
    </w:p>
    <w:p w:rsidR="00763E43" w:rsidRPr="00737CC7" w:rsidRDefault="00763E43" w:rsidP="00763E43">
      <w:pPr>
        <w:pStyle w:val="ListParagraph"/>
        <w:numPr>
          <w:ilvl w:val="0"/>
          <w:numId w:val="28"/>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 xml:space="preserve">Book Rental System, </w:t>
      </w:r>
      <w:r w:rsidRPr="00737CC7">
        <w:rPr>
          <w:rFonts w:ascii="Times New Roman" w:hAnsi="Times New Roman" w:cs="Times New Roman"/>
          <w:b/>
          <w:sz w:val="16"/>
          <w:szCs w:val="16"/>
        </w:rPr>
        <w:t>HTML/JavaScript/CSS</w:t>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t xml:space="preserve">                           December 2016</w:t>
      </w:r>
    </w:p>
    <w:p w:rsidR="00763E43" w:rsidRPr="00D00911" w:rsidRDefault="00763E43" w:rsidP="00763E43">
      <w:pPr>
        <w:pStyle w:val="ListParagraph"/>
        <w:numPr>
          <w:ilvl w:val="1"/>
          <w:numId w:val="28"/>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Developed a fictional company entitled CORE, in which users would be able to requ</w:t>
      </w:r>
      <w:r>
        <w:rPr>
          <w:rFonts w:ascii="Times New Roman" w:hAnsi="Times New Roman" w:cs="Times New Roman"/>
          <w:sz w:val="16"/>
          <w:szCs w:val="16"/>
        </w:rPr>
        <w:t>est books to read</w:t>
      </w:r>
      <w:r w:rsidRPr="00D00911">
        <w:rPr>
          <w:rFonts w:ascii="Times New Roman" w:hAnsi="Times New Roman" w:cs="Times New Roman"/>
          <w:sz w:val="16"/>
          <w:szCs w:val="16"/>
        </w:rPr>
        <w:t>.</w:t>
      </w:r>
    </w:p>
    <w:p w:rsidR="00763E43" w:rsidRPr="00737CC7" w:rsidRDefault="00763E43" w:rsidP="00763E43">
      <w:pPr>
        <w:pStyle w:val="ListParagraph"/>
        <w:numPr>
          <w:ilvl w:val="0"/>
          <w:numId w:val="28"/>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 xml:space="preserve">Sentimental Analysis and Customer Segmentation in Housing Markets, </w:t>
      </w:r>
      <w:r w:rsidRPr="00737CC7">
        <w:rPr>
          <w:rFonts w:ascii="Times New Roman" w:hAnsi="Times New Roman" w:cs="Times New Roman"/>
          <w:b/>
          <w:sz w:val="16"/>
          <w:szCs w:val="16"/>
        </w:rPr>
        <w:t>HTML/JavaScript/CSS</w:t>
      </w:r>
      <w:r w:rsidRPr="00737CC7">
        <w:rPr>
          <w:rFonts w:ascii="Times New Roman" w:hAnsi="Times New Roman" w:cs="Times New Roman"/>
          <w:b/>
          <w:sz w:val="16"/>
          <w:szCs w:val="16"/>
        </w:rPr>
        <w:tab/>
      </w:r>
      <w:r w:rsidRPr="00737CC7">
        <w:rPr>
          <w:rFonts w:ascii="Times New Roman" w:hAnsi="Times New Roman" w:cs="Times New Roman"/>
          <w:b/>
          <w:sz w:val="16"/>
          <w:szCs w:val="16"/>
        </w:rPr>
        <w:tab/>
        <w:t xml:space="preserve">         </w:t>
      </w:r>
      <w:r>
        <w:rPr>
          <w:rFonts w:ascii="Times New Roman" w:hAnsi="Times New Roman" w:cs="Times New Roman"/>
          <w:b/>
          <w:sz w:val="16"/>
          <w:szCs w:val="16"/>
        </w:rPr>
        <w:t xml:space="preserve">      </w:t>
      </w:r>
      <w:r>
        <w:rPr>
          <w:rFonts w:ascii="Times New Roman" w:hAnsi="Times New Roman" w:cs="Times New Roman"/>
          <w:b/>
          <w:sz w:val="16"/>
          <w:szCs w:val="16"/>
        </w:rPr>
        <w:tab/>
        <w:t xml:space="preserve">      </w:t>
      </w:r>
      <w:r w:rsidRPr="00737CC7">
        <w:rPr>
          <w:rFonts w:ascii="Times New Roman" w:hAnsi="Times New Roman" w:cs="Times New Roman"/>
          <w:b/>
          <w:sz w:val="16"/>
          <w:szCs w:val="16"/>
        </w:rPr>
        <w:t>September -</w:t>
      </w:r>
      <w:r>
        <w:rPr>
          <w:rFonts w:ascii="Times New Roman" w:hAnsi="Times New Roman" w:cs="Times New Roman"/>
          <w:b/>
          <w:sz w:val="16"/>
          <w:szCs w:val="16"/>
        </w:rPr>
        <w:t>December 2016</w:t>
      </w:r>
    </w:p>
    <w:p w:rsidR="00763E43" w:rsidRPr="00737CC7" w:rsidRDefault="00763E43" w:rsidP="00763E43">
      <w:pPr>
        <w:pStyle w:val="ListParagraph"/>
        <w:numPr>
          <w:ilvl w:val="1"/>
          <w:numId w:val="28"/>
        </w:numPr>
        <w:tabs>
          <w:tab w:val="left" w:pos="3330"/>
        </w:tabs>
        <w:rPr>
          <w:rFonts w:ascii="Times New Roman" w:hAnsi="Times New Roman" w:cs="Times New Roman"/>
          <w:sz w:val="16"/>
          <w:szCs w:val="16"/>
        </w:rPr>
      </w:pPr>
      <w:r>
        <w:rPr>
          <w:rFonts w:ascii="Times New Roman" w:hAnsi="Times New Roman" w:cs="Times New Roman"/>
          <w:sz w:val="16"/>
          <w:szCs w:val="16"/>
        </w:rPr>
        <w:t>Developed a prototype</w:t>
      </w:r>
      <w:r w:rsidRPr="00737CC7">
        <w:rPr>
          <w:rFonts w:ascii="Times New Roman" w:hAnsi="Times New Roman" w:cs="Times New Roman"/>
          <w:sz w:val="16"/>
          <w:szCs w:val="16"/>
        </w:rPr>
        <w:t xml:space="preserve"> </w:t>
      </w:r>
      <w:r>
        <w:rPr>
          <w:rFonts w:ascii="Times New Roman" w:hAnsi="Times New Roman" w:cs="Times New Roman"/>
          <w:sz w:val="16"/>
          <w:szCs w:val="16"/>
        </w:rPr>
        <w:t xml:space="preserve">company platform which </w:t>
      </w:r>
      <w:r w:rsidRPr="00737CC7">
        <w:rPr>
          <w:rFonts w:ascii="Times New Roman" w:hAnsi="Times New Roman" w:cs="Times New Roman"/>
          <w:sz w:val="16"/>
          <w:szCs w:val="16"/>
        </w:rPr>
        <w:t>implement</w:t>
      </w:r>
      <w:r>
        <w:rPr>
          <w:rFonts w:ascii="Times New Roman" w:hAnsi="Times New Roman" w:cs="Times New Roman"/>
          <w:sz w:val="16"/>
          <w:szCs w:val="16"/>
        </w:rPr>
        <w:t>s</w:t>
      </w:r>
      <w:r w:rsidRPr="00737CC7">
        <w:rPr>
          <w:rFonts w:ascii="Times New Roman" w:hAnsi="Times New Roman" w:cs="Times New Roman"/>
          <w:sz w:val="16"/>
          <w:szCs w:val="16"/>
        </w:rPr>
        <w:t xml:space="preserve"> customer segmentation tactics based </w:t>
      </w:r>
      <w:r>
        <w:rPr>
          <w:rFonts w:ascii="Times New Roman" w:hAnsi="Times New Roman" w:cs="Times New Roman"/>
          <w:sz w:val="16"/>
          <w:szCs w:val="16"/>
        </w:rPr>
        <w:t>on user zip code and family/relationship status.</w:t>
      </w:r>
    </w:p>
    <w:p w:rsidR="00763E43" w:rsidRDefault="00763E43" w:rsidP="00763E43">
      <w:pPr>
        <w:pStyle w:val="ListParagraph"/>
        <w:numPr>
          <w:ilvl w:val="1"/>
          <w:numId w:val="28"/>
        </w:numPr>
        <w:tabs>
          <w:tab w:val="left" w:pos="3330"/>
        </w:tabs>
        <w:rPr>
          <w:rFonts w:ascii="Times New Roman" w:hAnsi="Times New Roman" w:cs="Times New Roman"/>
          <w:sz w:val="16"/>
          <w:szCs w:val="16"/>
        </w:rPr>
      </w:pPr>
      <w:r>
        <w:rPr>
          <w:rFonts w:ascii="Times New Roman" w:hAnsi="Times New Roman" w:cs="Times New Roman"/>
          <w:sz w:val="16"/>
          <w:szCs w:val="16"/>
        </w:rPr>
        <w:t>Implemented software that</w:t>
      </w:r>
      <w:r w:rsidRPr="00737CC7">
        <w:rPr>
          <w:rFonts w:ascii="Times New Roman" w:hAnsi="Times New Roman" w:cs="Times New Roman"/>
          <w:sz w:val="16"/>
          <w:szCs w:val="16"/>
        </w:rPr>
        <w:t xml:space="preserve"> incorporate</w:t>
      </w:r>
      <w:r>
        <w:rPr>
          <w:rFonts w:ascii="Times New Roman" w:hAnsi="Times New Roman" w:cs="Times New Roman"/>
          <w:sz w:val="16"/>
          <w:szCs w:val="16"/>
        </w:rPr>
        <w:t>s</w:t>
      </w:r>
      <w:r w:rsidRPr="00737CC7">
        <w:rPr>
          <w:rFonts w:ascii="Times New Roman" w:hAnsi="Times New Roman" w:cs="Times New Roman"/>
          <w:sz w:val="16"/>
          <w:szCs w:val="16"/>
        </w:rPr>
        <w:t xml:space="preserve"> sentimental analysis of the customer base and their queries posted and immediately return best fit options for customer success</w:t>
      </w:r>
      <w:r>
        <w:rPr>
          <w:rFonts w:ascii="Times New Roman" w:hAnsi="Times New Roman" w:cs="Times New Roman"/>
          <w:sz w:val="16"/>
          <w:szCs w:val="16"/>
        </w:rPr>
        <w:t xml:space="preserve"> and retention</w:t>
      </w:r>
      <w:r w:rsidRPr="00737CC7">
        <w:rPr>
          <w:rFonts w:ascii="Times New Roman" w:hAnsi="Times New Roman" w:cs="Times New Roman"/>
          <w:sz w:val="16"/>
          <w:szCs w:val="16"/>
        </w:rPr>
        <w:t>.</w:t>
      </w:r>
    </w:p>
    <w:p w:rsidR="00763E43" w:rsidRDefault="00763E43" w:rsidP="00763E43">
      <w:pPr>
        <w:pStyle w:val="ListParagraph"/>
        <w:numPr>
          <w:ilvl w:val="0"/>
          <w:numId w:val="28"/>
        </w:numPr>
        <w:tabs>
          <w:tab w:val="left" w:pos="3330"/>
        </w:tabs>
        <w:rPr>
          <w:rFonts w:ascii="Times New Roman" w:hAnsi="Times New Roman" w:cs="Times New Roman"/>
          <w:sz w:val="16"/>
          <w:szCs w:val="16"/>
        </w:rPr>
      </w:pPr>
      <w:r>
        <w:rPr>
          <w:rFonts w:ascii="Times New Roman" w:hAnsi="Times New Roman" w:cs="Times New Roman"/>
          <w:sz w:val="16"/>
          <w:szCs w:val="16"/>
        </w:rPr>
        <w:t xml:space="preserve">Hospital Management System, </w:t>
      </w:r>
      <w:r>
        <w:rPr>
          <w:rFonts w:ascii="Times New Roman" w:hAnsi="Times New Roman" w:cs="Times New Roman"/>
          <w:b/>
          <w:sz w:val="16"/>
          <w:szCs w:val="16"/>
        </w:rPr>
        <w:t>Java</w:t>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r>
      <w:r>
        <w:rPr>
          <w:rFonts w:ascii="Times New Roman" w:hAnsi="Times New Roman" w:cs="Times New Roman"/>
          <w:b/>
          <w:sz w:val="16"/>
          <w:szCs w:val="16"/>
        </w:rPr>
        <w:tab/>
        <w:t xml:space="preserve">                January 2017-Present</w:t>
      </w:r>
    </w:p>
    <w:p w:rsidR="00763E43" w:rsidRPr="00D00911" w:rsidRDefault="00763E43" w:rsidP="00763E43">
      <w:pPr>
        <w:pStyle w:val="ListParagraph"/>
        <w:numPr>
          <w:ilvl w:val="1"/>
          <w:numId w:val="28"/>
        </w:numPr>
        <w:tabs>
          <w:tab w:val="left" w:pos="3330"/>
        </w:tabs>
        <w:rPr>
          <w:rFonts w:ascii="Times New Roman" w:hAnsi="Times New Roman" w:cs="Times New Roman"/>
          <w:sz w:val="16"/>
          <w:szCs w:val="16"/>
        </w:rPr>
      </w:pPr>
      <w:r>
        <w:rPr>
          <w:rFonts w:ascii="Times New Roman" w:hAnsi="Times New Roman" w:cs="Times New Roman"/>
          <w:sz w:val="16"/>
          <w:szCs w:val="16"/>
        </w:rPr>
        <w:t xml:space="preserve">Collaborating with a team to create a Hospital Management System. </w:t>
      </w:r>
    </w:p>
    <w:p w:rsidR="00763E43" w:rsidRPr="00D00911" w:rsidRDefault="00763E43" w:rsidP="00763E43">
      <w:pPr>
        <w:pStyle w:val="ListParagraph"/>
        <w:numPr>
          <w:ilvl w:val="1"/>
          <w:numId w:val="28"/>
        </w:numPr>
        <w:tabs>
          <w:tab w:val="left" w:pos="3330"/>
        </w:tabs>
        <w:rPr>
          <w:rFonts w:ascii="Times New Roman" w:hAnsi="Times New Roman" w:cs="Times New Roman"/>
          <w:b/>
          <w:sz w:val="16"/>
          <w:szCs w:val="16"/>
          <w:u w:val="single"/>
        </w:rPr>
      </w:pPr>
      <w:r>
        <w:rPr>
          <w:rFonts w:ascii="Times New Roman" w:hAnsi="Times New Roman" w:cs="Times New Roman"/>
          <w:b/>
          <w:sz w:val="16"/>
          <w:szCs w:val="16"/>
          <w:u w:val="single"/>
        </w:rPr>
        <w:t>Responsibilities:</w:t>
      </w:r>
      <w:r>
        <w:rPr>
          <w:rFonts w:ascii="Times New Roman" w:hAnsi="Times New Roman" w:cs="Times New Roman"/>
          <w:sz w:val="16"/>
          <w:szCs w:val="16"/>
        </w:rPr>
        <w:t xml:space="preserve"> </w:t>
      </w:r>
      <w:r>
        <w:rPr>
          <w:rFonts w:ascii="Times New Roman" w:hAnsi="Times New Roman" w:cs="Times New Roman"/>
          <w:b/>
          <w:sz w:val="16"/>
          <w:szCs w:val="16"/>
        </w:rPr>
        <w:t>QA Analyst/Documentation/Java Coding</w:t>
      </w:r>
      <w:r w:rsidRPr="00D00911">
        <w:rPr>
          <w:rFonts w:ascii="Times New Roman" w:hAnsi="Times New Roman" w:cs="Times New Roman"/>
          <w:sz w:val="16"/>
          <w:szCs w:val="16"/>
        </w:rPr>
        <w:t xml:space="preserve">- </w:t>
      </w:r>
      <w:r>
        <w:rPr>
          <w:rFonts w:ascii="Times New Roman" w:hAnsi="Times New Roman" w:cs="Times New Roman"/>
          <w:sz w:val="16"/>
          <w:szCs w:val="16"/>
        </w:rPr>
        <w:t>Testing and Developing Software</w:t>
      </w:r>
      <w:r w:rsidRPr="00D00911">
        <w:rPr>
          <w:rFonts w:ascii="Times New Roman" w:hAnsi="Times New Roman" w:cs="Times New Roman"/>
          <w:sz w:val="16"/>
          <w:szCs w:val="16"/>
        </w:rPr>
        <w:t>.</w:t>
      </w:r>
    </w:p>
    <w:p w:rsidR="00763E43" w:rsidRPr="00C9483E" w:rsidRDefault="00763E43" w:rsidP="00763E43">
      <w:pPr>
        <w:tabs>
          <w:tab w:val="left" w:pos="3330"/>
        </w:tabs>
        <w:spacing w:after="0" w:line="240" w:lineRule="auto"/>
        <w:rPr>
          <w:rFonts w:ascii="Times New Roman" w:hAnsi="Times New Roman" w:cs="Times New Roman"/>
          <w:b/>
        </w:rPr>
      </w:pPr>
      <w:r w:rsidRPr="00C9483E">
        <w:rPr>
          <w:noProof/>
        </w:rPr>
        <mc:AlternateContent>
          <mc:Choice Requires="wps">
            <w:drawing>
              <wp:anchor distT="0" distB="0" distL="114300" distR="114300" simplePos="0" relativeHeight="251664384" behindDoc="0" locked="0" layoutInCell="1" allowOverlap="1" wp14:anchorId="6CF6D1C3" wp14:editId="53DA12A3">
                <wp:simplePos x="0" y="0"/>
                <wp:positionH relativeFrom="margin">
                  <wp:align>left</wp:align>
                </wp:positionH>
                <wp:positionV relativeFrom="paragraph">
                  <wp:posOffset>156845</wp:posOffset>
                </wp:positionV>
                <wp:extent cx="6858000" cy="190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68580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C1EFE" id="Straight Connector 26"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35pt" to="540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" strokecolor="black [3200]" strokeweight=".5pt">
                <v:stroke joinstyle="miter"/>
                <w10:wrap anchorx="margin"/>
              </v:line>
            </w:pict>
          </mc:Fallback>
        </mc:AlternateContent>
      </w:r>
      <w:r w:rsidRPr="00C9483E">
        <w:rPr>
          <w:rFonts w:ascii="Times New Roman" w:hAnsi="Times New Roman" w:cs="Times New Roman"/>
          <w:b/>
        </w:rPr>
        <w:t xml:space="preserve">EMPLOYMENT </w:t>
      </w:r>
    </w:p>
    <w:p w:rsidR="00763E43" w:rsidRPr="00FB1A13" w:rsidRDefault="00763E43" w:rsidP="00763E43">
      <w:pPr>
        <w:tabs>
          <w:tab w:val="left" w:pos="3330"/>
        </w:tabs>
        <w:spacing w:after="0" w:line="240" w:lineRule="auto"/>
        <w:rPr>
          <w:rFonts w:ascii="Times New Roman" w:hAnsi="Times New Roman" w:cs="Times New Roman"/>
          <w:b/>
          <w:sz w:val="17"/>
          <w:szCs w:val="17"/>
        </w:rPr>
      </w:pPr>
      <w:r w:rsidRPr="00FB1A13">
        <w:rPr>
          <w:rFonts w:ascii="Times New Roman" w:hAnsi="Times New Roman" w:cs="Times New Roman"/>
          <w:b/>
          <w:sz w:val="17"/>
          <w:szCs w:val="17"/>
        </w:rPr>
        <w:t>UserIQ – Atlanta, GA</w:t>
      </w:r>
    </w:p>
    <w:p w:rsidR="00763E43" w:rsidRDefault="00763E43" w:rsidP="00763E43">
      <w:pPr>
        <w:tabs>
          <w:tab w:val="left" w:pos="3330"/>
        </w:tabs>
        <w:spacing w:after="0" w:line="240" w:lineRule="auto"/>
        <w:rPr>
          <w:rFonts w:ascii="Times New Roman" w:hAnsi="Times New Roman" w:cs="Times New Roman"/>
          <w:i/>
          <w:sz w:val="17"/>
          <w:szCs w:val="17"/>
        </w:rPr>
      </w:pPr>
      <w:r w:rsidRPr="00FB1A13">
        <w:rPr>
          <w:rFonts w:ascii="Times New Roman" w:hAnsi="Times New Roman" w:cs="Times New Roman"/>
          <w:i/>
          <w:sz w:val="17"/>
          <w:szCs w:val="17"/>
        </w:rPr>
        <w:t>Regionally recognized innovative B2B SaaS company focusing on developing software for Web-Application Assistance for B2B SaaS establishments.</w:t>
      </w:r>
    </w:p>
    <w:p w:rsidR="00763E43" w:rsidRDefault="00763E43" w:rsidP="00763E43">
      <w:pPr>
        <w:tabs>
          <w:tab w:val="left" w:pos="3330"/>
        </w:tabs>
        <w:spacing w:after="0" w:line="240" w:lineRule="auto"/>
        <w:rPr>
          <w:rFonts w:ascii="Times New Roman" w:hAnsi="Times New Roman" w:cs="Times New Roman"/>
          <w:i/>
          <w:sz w:val="17"/>
          <w:szCs w:val="17"/>
        </w:rPr>
      </w:pPr>
      <w:r>
        <w:rPr>
          <w:rFonts w:ascii="Times New Roman" w:hAnsi="Times New Roman" w:cs="Times New Roman"/>
          <w:b/>
          <w:sz w:val="16"/>
          <w:szCs w:val="16"/>
          <w:u w:val="single"/>
        </w:rPr>
        <w:t>Quality Assurance Analyst</w:t>
      </w:r>
      <w:r>
        <w:rPr>
          <w:rFonts w:ascii="Times New Roman" w:hAnsi="Times New Roman" w:cs="Times New Roman"/>
          <w:sz w:val="16"/>
          <w:szCs w:val="16"/>
        </w:rPr>
        <w:tab/>
      </w:r>
      <w:r>
        <w:rPr>
          <w:rFonts w:ascii="Times New Roman" w:hAnsi="Times New Roman" w:cs="Times New Roman"/>
          <w:sz w:val="16"/>
          <w:szCs w:val="16"/>
        </w:rPr>
        <w:tab/>
      </w:r>
      <w:r w:rsidRPr="00737CC7">
        <w:rPr>
          <w:rFonts w:ascii="Times New Roman" w:hAnsi="Times New Roman" w:cs="Times New Roman"/>
          <w:b/>
          <w:sz w:val="16"/>
          <w:szCs w:val="16"/>
          <w:u w:val="single"/>
        </w:rPr>
        <w:t xml:space="preserve"> </w:t>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t xml:space="preserve">        </w:t>
      </w:r>
      <w:r>
        <w:rPr>
          <w:rFonts w:ascii="Times New Roman" w:hAnsi="Times New Roman" w:cs="Times New Roman"/>
          <w:b/>
          <w:sz w:val="16"/>
          <w:szCs w:val="16"/>
        </w:rPr>
        <w:t xml:space="preserve">      February</w:t>
      </w:r>
      <w:r w:rsidRPr="00737CC7">
        <w:rPr>
          <w:rFonts w:ascii="Times New Roman" w:hAnsi="Times New Roman" w:cs="Times New Roman"/>
          <w:b/>
          <w:sz w:val="16"/>
          <w:szCs w:val="16"/>
        </w:rPr>
        <w:t xml:space="preserve"> 2017-</w:t>
      </w:r>
      <w:r>
        <w:rPr>
          <w:rFonts w:ascii="Times New Roman" w:hAnsi="Times New Roman" w:cs="Times New Roman"/>
          <w:b/>
          <w:sz w:val="16"/>
          <w:szCs w:val="16"/>
        </w:rPr>
        <w:t>Present</w:t>
      </w:r>
    </w:p>
    <w:p w:rsidR="00763E43" w:rsidRPr="007067FF" w:rsidRDefault="00763E43" w:rsidP="00763E43">
      <w:pPr>
        <w:pStyle w:val="ListParagraph"/>
        <w:numPr>
          <w:ilvl w:val="0"/>
          <w:numId w:val="34"/>
        </w:numPr>
        <w:tabs>
          <w:tab w:val="left" w:pos="3330"/>
        </w:tabs>
        <w:rPr>
          <w:rFonts w:ascii="Times New Roman" w:hAnsi="Times New Roman" w:cs="Times New Roman"/>
          <w:i/>
          <w:sz w:val="17"/>
          <w:szCs w:val="17"/>
        </w:rPr>
      </w:pPr>
      <w:r w:rsidRPr="007067FF">
        <w:rPr>
          <w:rFonts w:ascii="Times New Roman" w:hAnsi="Times New Roman" w:cs="Times New Roman"/>
          <w:sz w:val="16"/>
          <w:szCs w:val="16"/>
        </w:rPr>
        <w:t>Unit Testing/Debugging of Application JavaScript functionality.</w:t>
      </w:r>
    </w:p>
    <w:p w:rsidR="00763E43" w:rsidRPr="007067FF" w:rsidRDefault="00763E43" w:rsidP="00763E43">
      <w:pPr>
        <w:pStyle w:val="ListParagraph"/>
        <w:numPr>
          <w:ilvl w:val="0"/>
          <w:numId w:val="34"/>
        </w:numPr>
        <w:tabs>
          <w:tab w:val="left" w:pos="3330"/>
        </w:tabs>
        <w:rPr>
          <w:rFonts w:ascii="Times New Roman" w:hAnsi="Times New Roman" w:cs="Times New Roman"/>
          <w:i/>
          <w:sz w:val="17"/>
          <w:szCs w:val="17"/>
        </w:rPr>
      </w:pPr>
      <w:r>
        <w:rPr>
          <w:rFonts w:ascii="Times New Roman" w:hAnsi="Times New Roman" w:cs="Times New Roman"/>
          <w:sz w:val="16"/>
          <w:szCs w:val="16"/>
        </w:rPr>
        <w:t>Acceptance Testing of the User Interface and web application functions.</w:t>
      </w:r>
    </w:p>
    <w:p w:rsidR="00763E43" w:rsidRPr="00737CC7" w:rsidRDefault="00763E43" w:rsidP="00763E43">
      <w:pPr>
        <w:tabs>
          <w:tab w:val="left" w:pos="3330"/>
        </w:tabs>
        <w:spacing w:after="0" w:line="240" w:lineRule="auto"/>
        <w:jc w:val="both"/>
        <w:rPr>
          <w:rFonts w:ascii="Times New Roman" w:hAnsi="Times New Roman" w:cs="Times New Roman"/>
          <w:b/>
          <w:sz w:val="16"/>
          <w:szCs w:val="16"/>
        </w:rPr>
      </w:pPr>
      <w:r w:rsidRPr="00737CC7">
        <w:rPr>
          <w:rFonts w:ascii="Times New Roman" w:hAnsi="Times New Roman" w:cs="Times New Roman"/>
          <w:b/>
          <w:sz w:val="16"/>
          <w:szCs w:val="16"/>
          <w:u w:val="single"/>
        </w:rPr>
        <w:t>Software Engineer Development Team Member</w:t>
      </w:r>
      <w:r>
        <w:rPr>
          <w:rFonts w:ascii="Times New Roman" w:hAnsi="Times New Roman" w:cs="Times New Roman"/>
          <w:b/>
          <w:sz w:val="16"/>
          <w:szCs w:val="16"/>
          <w:u w:val="single"/>
        </w:rPr>
        <w:t xml:space="preserve"> (Intern)</w:t>
      </w:r>
      <w:r w:rsidRPr="00737CC7">
        <w:rPr>
          <w:rFonts w:ascii="Times New Roman" w:hAnsi="Times New Roman" w:cs="Times New Roman"/>
          <w:b/>
          <w:sz w:val="16"/>
          <w:szCs w:val="16"/>
          <w:u w:val="single"/>
        </w:rPr>
        <w:t xml:space="preserve"> </w:t>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t xml:space="preserve">        </w:t>
      </w:r>
      <w:r>
        <w:rPr>
          <w:rFonts w:ascii="Times New Roman" w:hAnsi="Times New Roman" w:cs="Times New Roman"/>
          <w:b/>
          <w:sz w:val="16"/>
          <w:szCs w:val="16"/>
        </w:rPr>
        <w:t xml:space="preserve">        </w:t>
      </w:r>
      <w:r w:rsidRPr="00737CC7">
        <w:rPr>
          <w:rFonts w:ascii="Times New Roman" w:hAnsi="Times New Roman" w:cs="Times New Roman"/>
          <w:b/>
          <w:sz w:val="16"/>
          <w:szCs w:val="16"/>
        </w:rPr>
        <w:t>January 2017-</w:t>
      </w:r>
      <w:r>
        <w:rPr>
          <w:rFonts w:ascii="Times New Roman" w:hAnsi="Times New Roman" w:cs="Times New Roman"/>
          <w:b/>
          <w:sz w:val="16"/>
          <w:szCs w:val="16"/>
        </w:rPr>
        <w:t>Present</w:t>
      </w:r>
    </w:p>
    <w:p w:rsidR="00763E43" w:rsidRPr="00BC3ECC" w:rsidRDefault="00763E43" w:rsidP="00763E43">
      <w:pPr>
        <w:pStyle w:val="ListParagraph"/>
        <w:numPr>
          <w:ilvl w:val="0"/>
          <w:numId w:val="33"/>
        </w:numPr>
        <w:tabs>
          <w:tab w:val="left" w:pos="3330"/>
        </w:tabs>
        <w:jc w:val="both"/>
        <w:rPr>
          <w:rFonts w:ascii="Times New Roman" w:hAnsi="Times New Roman" w:cs="Times New Roman"/>
          <w:b/>
          <w:sz w:val="16"/>
          <w:szCs w:val="16"/>
          <w:u w:val="single"/>
        </w:rPr>
      </w:pPr>
      <w:r>
        <w:rPr>
          <w:rFonts w:ascii="Times New Roman" w:hAnsi="Times New Roman" w:cs="Times New Roman"/>
          <w:sz w:val="16"/>
          <w:szCs w:val="16"/>
        </w:rPr>
        <w:lastRenderedPageBreak/>
        <w:t xml:space="preserve">Collaborating </w:t>
      </w:r>
      <w:r w:rsidRPr="00737CC7">
        <w:rPr>
          <w:rFonts w:ascii="Times New Roman" w:hAnsi="Times New Roman" w:cs="Times New Roman"/>
          <w:sz w:val="16"/>
          <w:szCs w:val="16"/>
        </w:rPr>
        <w:t xml:space="preserve">with the Software Engineering team in development of the UserIQ </w:t>
      </w:r>
      <w:r>
        <w:rPr>
          <w:rFonts w:ascii="Times New Roman" w:hAnsi="Times New Roman" w:cs="Times New Roman"/>
          <w:sz w:val="16"/>
          <w:szCs w:val="16"/>
        </w:rPr>
        <w:t>Application</w:t>
      </w:r>
      <w:r w:rsidRPr="00737CC7">
        <w:rPr>
          <w:rFonts w:ascii="Times New Roman" w:hAnsi="Times New Roman" w:cs="Times New Roman"/>
          <w:sz w:val="16"/>
          <w:szCs w:val="16"/>
        </w:rPr>
        <w:t>.</w:t>
      </w:r>
    </w:p>
    <w:p w:rsidR="00763E43" w:rsidRPr="00BC3ECC" w:rsidRDefault="00763E43" w:rsidP="00763E43">
      <w:pPr>
        <w:pStyle w:val="ListParagraph"/>
        <w:numPr>
          <w:ilvl w:val="1"/>
          <w:numId w:val="33"/>
        </w:numPr>
        <w:tabs>
          <w:tab w:val="left" w:pos="3330"/>
        </w:tabs>
        <w:jc w:val="both"/>
        <w:rPr>
          <w:rFonts w:ascii="Times New Roman" w:hAnsi="Times New Roman" w:cs="Times New Roman"/>
          <w:b/>
          <w:sz w:val="16"/>
          <w:szCs w:val="16"/>
          <w:u w:val="single"/>
        </w:rPr>
      </w:pPr>
      <w:r>
        <w:rPr>
          <w:rFonts w:ascii="Times New Roman" w:hAnsi="Times New Roman" w:cs="Times New Roman"/>
          <w:sz w:val="16"/>
          <w:szCs w:val="16"/>
        </w:rPr>
        <w:t>Partaking in JavaScript/Front-End Development of the Application Controllers</w:t>
      </w:r>
    </w:p>
    <w:p w:rsidR="00763E43" w:rsidRPr="007067FF" w:rsidRDefault="00763E43" w:rsidP="00763E43">
      <w:pPr>
        <w:pStyle w:val="ListParagraph"/>
        <w:numPr>
          <w:ilvl w:val="1"/>
          <w:numId w:val="33"/>
        </w:numPr>
        <w:tabs>
          <w:tab w:val="left" w:pos="3330"/>
        </w:tabs>
        <w:jc w:val="both"/>
        <w:rPr>
          <w:rFonts w:ascii="Times New Roman" w:hAnsi="Times New Roman" w:cs="Times New Roman"/>
          <w:b/>
          <w:sz w:val="16"/>
          <w:szCs w:val="16"/>
          <w:u w:val="single"/>
        </w:rPr>
      </w:pPr>
      <w:r>
        <w:rPr>
          <w:rFonts w:ascii="Times New Roman" w:hAnsi="Times New Roman" w:cs="Times New Roman"/>
          <w:sz w:val="16"/>
          <w:szCs w:val="16"/>
        </w:rPr>
        <w:t>Developing the functionality of the UserIQ interface.</w:t>
      </w:r>
    </w:p>
    <w:p w:rsidR="00763E43" w:rsidRPr="007067FF" w:rsidRDefault="00763E43" w:rsidP="00763E43">
      <w:pPr>
        <w:pStyle w:val="ListParagraph"/>
        <w:numPr>
          <w:ilvl w:val="1"/>
          <w:numId w:val="33"/>
        </w:numPr>
        <w:tabs>
          <w:tab w:val="left" w:pos="3330"/>
        </w:tabs>
        <w:jc w:val="both"/>
        <w:rPr>
          <w:rFonts w:ascii="Times New Roman" w:hAnsi="Times New Roman" w:cs="Times New Roman"/>
          <w:b/>
          <w:sz w:val="16"/>
          <w:szCs w:val="16"/>
          <w:u w:val="single"/>
        </w:rPr>
      </w:pPr>
      <w:r>
        <w:rPr>
          <w:rFonts w:ascii="Times New Roman" w:hAnsi="Times New Roman" w:cs="Times New Roman"/>
          <w:sz w:val="16"/>
          <w:szCs w:val="16"/>
        </w:rPr>
        <w:t>Collaborating in conversion of JavaScript Controllers from ECMAScript5 to ECMAScript6.</w:t>
      </w:r>
    </w:p>
    <w:p w:rsidR="00763E43" w:rsidRPr="00FB1A13" w:rsidRDefault="00763E43" w:rsidP="00763E43">
      <w:pPr>
        <w:tabs>
          <w:tab w:val="left" w:pos="3330"/>
        </w:tabs>
        <w:spacing w:after="0" w:line="240" w:lineRule="auto"/>
        <w:rPr>
          <w:rFonts w:ascii="Times New Roman" w:hAnsi="Times New Roman" w:cs="Times New Roman"/>
          <w:i/>
          <w:sz w:val="17"/>
          <w:szCs w:val="17"/>
        </w:rPr>
      </w:pPr>
      <w:r w:rsidRPr="00FB1A13">
        <w:rPr>
          <w:rFonts w:ascii="Times New Roman" w:hAnsi="Times New Roman" w:cs="Times New Roman"/>
          <w:b/>
          <w:sz w:val="17"/>
          <w:szCs w:val="17"/>
          <w:u w:val="single"/>
        </w:rPr>
        <w:t>Sales Prospector (Business Development) Intern</w:t>
      </w:r>
      <w:r w:rsidRPr="00FB1A13">
        <w:rPr>
          <w:rFonts w:ascii="Times New Roman" w:hAnsi="Times New Roman" w:cs="Times New Roman"/>
          <w:b/>
          <w:sz w:val="17"/>
          <w:szCs w:val="17"/>
        </w:rPr>
        <w:tab/>
      </w:r>
      <w:r w:rsidRPr="00FB1A13">
        <w:rPr>
          <w:rFonts w:ascii="Times New Roman" w:hAnsi="Times New Roman" w:cs="Times New Roman"/>
          <w:b/>
          <w:sz w:val="17"/>
          <w:szCs w:val="17"/>
        </w:rPr>
        <w:tab/>
      </w:r>
      <w:r w:rsidRPr="00FB1A13">
        <w:rPr>
          <w:rFonts w:ascii="Times New Roman" w:hAnsi="Times New Roman" w:cs="Times New Roman"/>
          <w:b/>
          <w:sz w:val="17"/>
          <w:szCs w:val="17"/>
        </w:rPr>
        <w:tab/>
      </w:r>
      <w:r w:rsidRPr="00FB1A13">
        <w:rPr>
          <w:rFonts w:ascii="Times New Roman" w:hAnsi="Times New Roman" w:cs="Times New Roman"/>
          <w:b/>
          <w:sz w:val="17"/>
          <w:szCs w:val="17"/>
        </w:rPr>
        <w:tab/>
      </w:r>
      <w:r w:rsidRPr="00FB1A13">
        <w:rPr>
          <w:rFonts w:ascii="Times New Roman" w:hAnsi="Times New Roman" w:cs="Times New Roman"/>
          <w:b/>
          <w:sz w:val="17"/>
          <w:szCs w:val="17"/>
        </w:rPr>
        <w:tab/>
      </w:r>
      <w:r w:rsidRPr="00FB1A13">
        <w:rPr>
          <w:rFonts w:ascii="Times New Roman" w:hAnsi="Times New Roman" w:cs="Times New Roman"/>
          <w:b/>
          <w:sz w:val="17"/>
          <w:szCs w:val="17"/>
        </w:rPr>
        <w:tab/>
      </w:r>
      <w:r w:rsidRPr="00FB1A13">
        <w:rPr>
          <w:rFonts w:ascii="Times New Roman" w:hAnsi="Times New Roman" w:cs="Times New Roman"/>
          <w:b/>
          <w:sz w:val="17"/>
          <w:szCs w:val="17"/>
        </w:rPr>
        <w:tab/>
        <w:t xml:space="preserve">           </w:t>
      </w:r>
      <w:r>
        <w:rPr>
          <w:rFonts w:ascii="Times New Roman" w:hAnsi="Times New Roman" w:cs="Times New Roman"/>
          <w:b/>
          <w:sz w:val="17"/>
          <w:szCs w:val="17"/>
        </w:rPr>
        <w:t xml:space="preserve">                    </w:t>
      </w:r>
      <w:r w:rsidRPr="00FB1A13">
        <w:rPr>
          <w:rFonts w:ascii="Times New Roman" w:hAnsi="Times New Roman" w:cs="Times New Roman"/>
          <w:b/>
          <w:sz w:val="17"/>
          <w:szCs w:val="17"/>
        </w:rPr>
        <w:t xml:space="preserve"> August 2016-Present</w:t>
      </w:r>
    </w:p>
    <w:p w:rsidR="00763E43" w:rsidRPr="00737CC7" w:rsidRDefault="00763E43" w:rsidP="00763E43">
      <w:pPr>
        <w:pStyle w:val="ListParagraph"/>
        <w:numPr>
          <w:ilvl w:val="0"/>
          <w:numId w:val="32"/>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Discovering prime candidates and optimal prospective connections who would be interested in partnering with UserIQ software.</w:t>
      </w:r>
    </w:p>
    <w:p w:rsidR="00763E43" w:rsidRPr="00737CC7" w:rsidRDefault="00763E43" w:rsidP="00763E43">
      <w:pPr>
        <w:pStyle w:val="ListParagraph"/>
        <w:numPr>
          <w:ilvl w:val="0"/>
          <w:numId w:val="32"/>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Accumulating contacts of prospective buyers through various professional/networking platforms.</w:t>
      </w:r>
    </w:p>
    <w:p w:rsidR="00763E43" w:rsidRPr="00737CC7" w:rsidRDefault="00763E43" w:rsidP="00763E43">
      <w:pPr>
        <w:pStyle w:val="ListParagraph"/>
        <w:numPr>
          <w:ilvl w:val="0"/>
          <w:numId w:val="32"/>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Communicating with prospective buyers and operating the prospective buyers UserIQ databases.</w:t>
      </w:r>
    </w:p>
    <w:p w:rsidR="00763E43" w:rsidRPr="00737CC7" w:rsidRDefault="00763E43" w:rsidP="00763E43">
      <w:pPr>
        <w:pStyle w:val="ListParagraph"/>
        <w:numPr>
          <w:ilvl w:val="1"/>
          <w:numId w:val="32"/>
        </w:numPr>
        <w:tabs>
          <w:tab w:val="left" w:pos="3330"/>
        </w:tabs>
        <w:rPr>
          <w:rFonts w:ascii="Times New Roman" w:hAnsi="Times New Roman" w:cs="Times New Roman"/>
          <w:b/>
          <w:sz w:val="16"/>
          <w:szCs w:val="16"/>
        </w:rPr>
      </w:pPr>
      <w:r w:rsidRPr="00737CC7">
        <w:rPr>
          <w:rFonts w:ascii="Times New Roman" w:hAnsi="Times New Roman" w:cs="Times New Roman"/>
          <w:b/>
          <w:sz w:val="16"/>
          <w:szCs w:val="16"/>
          <w:u w:val="single"/>
        </w:rPr>
        <w:t>Recognition:</w:t>
      </w:r>
      <w:r w:rsidRPr="00737CC7">
        <w:rPr>
          <w:rFonts w:ascii="Times New Roman" w:hAnsi="Times New Roman" w:cs="Times New Roman"/>
          <w:b/>
          <w:sz w:val="16"/>
          <w:szCs w:val="16"/>
        </w:rPr>
        <w:t xml:space="preserve"> </w:t>
      </w:r>
      <w:r w:rsidRPr="00737CC7">
        <w:rPr>
          <w:rFonts w:ascii="Times New Roman" w:hAnsi="Times New Roman" w:cs="Times New Roman"/>
          <w:b/>
          <w:i/>
          <w:sz w:val="16"/>
          <w:szCs w:val="16"/>
        </w:rPr>
        <w:t>Best Performer</w:t>
      </w:r>
      <w:r w:rsidRPr="00737CC7">
        <w:rPr>
          <w:rFonts w:ascii="Times New Roman" w:hAnsi="Times New Roman" w:cs="Times New Roman"/>
          <w:sz w:val="16"/>
          <w:szCs w:val="16"/>
        </w:rPr>
        <w:t xml:space="preserve">- Received acknowledgement for attracting most prospective clients in initial stages of the internship and was recognized for the best quality and quantity of work. Commended for the high volume of leads provided for optimal company growth. </w:t>
      </w:r>
    </w:p>
    <w:p w:rsidR="00763E43" w:rsidRPr="00737CC7" w:rsidRDefault="00763E43" w:rsidP="00763E43">
      <w:pPr>
        <w:pStyle w:val="ListParagraph"/>
        <w:numPr>
          <w:ilvl w:val="1"/>
          <w:numId w:val="32"/>
        </w:numPr>
        <w:tabs>
          <w:tab w:val="left" w:pos="3330"/>
        </w:tabs>
        <w:rPr>
          <w:rFonts w:ascii="Times New Roman" w:hAnsi="Times New Roman" w:cs="Times New Roman"/>
          <w:b/>
          <w:sz w:val="16"/>
          <w:szCs w:val="16"/>
        </w:rPr>
      </w:pPr>
      <w:r w:rsidRPr="00737CC7">
        <w:rPr>
          <w:rFonts w:ascii="Times New Roman" w:hAnsi="Times New Roman" w:cs="Times New Roman"/>
          <w:b/>
          <w:sz w:val="16"/>
          <w:szCs w:val="16"/>
          <w:u w:val="single"/>
        </w:rPr>
        <w:t>Participation:</w:t>
      </w:r>
      <w:r w:rsidRPr="00737CC7">
        <w:rPr>
          <w:rFonts w:ascii="Times New Roman" w:hAnsi="Times New Roman" w:cs="Times New Roman"/>
          <w:b/>
          <w:sz w:val="16"/>
          <w:szCs w:val="16"/>
        </w:rPr>
        <w:t xml:space="preserve"> </w:t>
      </w:r>
      <w:r w:rsidRPr="00737CC7">
        <w:rPr>
          <w:rFonts w:ascii="Times New Roman" w:hAnsi="Times New Roman" w:cs="Times New Roman"/>
          <w:b/>
          <w:i/>
          <w:sz w:val="16"/>
          <w:szCs w:val="16"/>
        </w:rPr>
        <w:t>“The A-Team”</w:t>
      </w:r>
      <w:r w:rsidRPr="00737CC7">
        <w:rPr>
          <w:rFonts w:ascii="Times New Roman" w:hAnsi="Times New Roman" w:cs="Times New Roman"/>
          <w:sz w:val="16"/>
          <w:szCs w:val="16"/>
        </w:rPr>
        <w:t>- Collaborating with a group of employees in a competition to come up with a cost-effective option to optimize clients and demo counts through incentivized methods of client acquisition. As an intern, I assisted in brainstorming possible software implementation strategies and cost-effective campaigns to achieve the target.</w:t>
      </w:r>
    </w:p>
    <w:p w:rsidR="00763E43" w:rsidRPr="00FB1A13" w:rsidRDefault="00763E43" w:rsidP="00763E43">
      <w:pPr>
        <w:tabs>
          <w:tab w:val="left" w:pos="3330"/>
        </w:tabs>
        <w:spacing w:after="0" w:line="240" w:lineRule="auto"/>
        <w:rPr>
          <w:rFonts w:ascii="Times New Roman" w:hAnsi="Times New Roman" w:cs="Times New Roman"/>
          <w:b/>
          <w:sz w:val="17"/>
          <w:szCs w:val="17"/>
        </w:rPr>
      </w:pPr>
      <w:r w:rsidRPr="00FB1A13">
        <w:rPr>
          <w:rFonts w:ascii="Times New Roman" w:hAnsi="Times New Roman" w:cs="Times New Roman"/>
          <w:b/>
          <w:sz w:val="17"/>
          <w:szCs w:val="17"/>
        </w:rPr>
        <w:t>Kumon Learning Center – Norcross, GA / Lilburn, GA</w:t>
      </w:r>
    </w:p>
    <w:p w:rsidR="00763E43" w:rsidRPr="00737CC7" w:rsidRDefault="00763E43" w:rsidP="00763E43">
      <w:pPr>
        <w:tabs>
          <w:tab w:val="left" w:pos="3330"/>
        </w:tabs>
        <w:spacing w:after="0" w:line="240" w:lineRule="auto"/>
        <w:rPr>
          <w:rFonts w:ascii="Times New Roman" w:hAnsi="Times New Roman" w:cs="Times New Roman"/>
          <w:i/>
          <w:sz w:val="16"/>
          <w:szCs w:val="16"/>
        </w:rPr>
      </w:pPr>
      <w:r w:rsidRPr="00737CC7">
        <w:rPr>
          <w:rFonts w:ascii="Times New Roman" w:hAnsi="Times New Roman" w:cs="Times New Roman"/>
          <w:i/>
          <w:sz w:val="16"/>
          <w:szCs w:val="16"/>
        </w:rPr>
        <w:t xml:space="preserve">Internationally acclaimed and leading tutoring service for student excellence and guidance through after-school learning enrichment initiatives. </w:t>
      </w:r>
    </w:p>
    <w:p w:rsidR="00763E43" w:rsidRPr="00737CC7" w:rsidRDefault="00763E43" w:rsidP="00763E43">
      <w:pPr>
        <w:tabs>
          <w:tab w:val="left" w:pos="3330"/>
        </w:tabs>
        <w:spacing w:after="0" w:line="240" w:lineRule="auto"/>
        <w:rPr>
          <w:rFonts w:ascii="Times New Roman" w:hAnsi="Times New Roman" w:cs="Times New Roman"/>
          <w:sz w:val="16"/>
          <w:szCs w:val="16"/>
        </w:rPr>
      </w:pPr>
      <w:r w:rsidRPr="00737CC7">
        <w:rPr>
          <w:rFonts w:ascii="Times New Roman" w:hAnsi="Times New Roman" w:cs="Times New Roman"/>
          <w:b/>
          <w:sz w:val="16"/>
          <w:szCs w:val="16"/>
          <w:u w:val="single"/>
        </w:rPr>
        <w:t>Grader/Tutor/Data Entrant/Supervisor</w:t>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t xml:space="preserve">           </w:t>
      </w:r>
      <w:r w:rsidRPr="00737CC7">
        <w:rPr>
          <w:rFonts w:ascii="Times New Roman" w:hAnsi="Times New Roman" w:cs="Times New Roman"/>
          <w:sz w:val="16"/>
          <w:szCs w:val="16"/>
        </w:rPr>
        <w:tab/>
      </w:r>
      <w:r w:rsidRPr="00737CC7">
        <w:rPr>
          <w:rFonts w:ascii="Times New Roman" w:hAnsi="Times New Roman" w:cs="Times New Roman"/>
          <w:sz w:val="16"/>
          <w:szCs w:val="16"/>
        </w:rPr>
        <w:tab/>
        <w:t xml:space="preserve">               </w:t>
      </w:r>
      <w:r>
        <w:rPr>
          <w:rFonts w:ascii="Times New Roman" w:hAnsi="Times New Roman" w:cs="Times New Roman"/>
          <w:sz w:val="16"/>
          <w:szCs w:val="16"/>
        </w:rPr>
        <w:t xml:space="preserve">   </w:t>
      </w:r>
      <w:r w:rsidRPr="00737CC7">
        <w:rPr>
          <w:rFonts w:ascii="Times New Roman" w:hAnsi="Times New Roman" w:cs="Times New Roman"/>
          <w:b/>
          <w:sz w:val="16"/>
          <w:szCs w:val="16"/>
        </w:rPr>
        <w:t>June 2013-June 2016</w:t>
      </w:r>
    </w:p>
    <w:p w:rsidR="00763E43" w:rsidRPr="00737CC7" w:rsidRDefault="00763E43" w:rsidP="00763E43">
      <w:pPr>
        <w:pStyle w:val="ListParagraph"/>
        <w:numPr>
          <w:ilvl w:val="0"/>
          <w:numId w:val="28"/>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Tutored children of grades Kindergarden-12</w:t>
      </w:r>
      <w:r w:rsidRPr="00737CC7">
        <w:rPr>
          <w:rFonts w:ascii="Times New Roman" w:hAnsi="Times New Roman" w:cs="Times New Roman"/>
          <w:sz w:val="16"/>
          <w:szCs w:val="16"/>
          <w:vertAlign w:val="superscript"/>
        </w:rPr>
        <w:t>th</w:t>
      </w:r>
      <w:r w:rsidRPr="00737CC7">
        <w:rPr>
          <w:rFonts w:ascii="Times New Roman" w:hAnsi="Times New Roman" w:cs="Times New Roman"/>
          <w:sz w:val="16"/>
          <w:szCs w:val="16"/>
        </w:rPr>
        <w:t xml:space="preserve"> Grade and assisted students in comprehension of core Mathematics and Reading concepts.</w:t>
      </w:r>
    </w:p>
    <w:p w:rsidR="00763E43" w:rsidRPr="00737CC7" w:rsidRDefault="00763E43" w:rsidP="00763E43">
      <w:pPr>
        <w:pStyle w:val="ListParagraph"/>
        <w:numPr>
          <w:ilvl w:val="0"/>
          <w:numId w:val="28"/>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Executed the grading of students’ papers and perform data entry by allotting students’ scores onto Kumon servers.</w:t>
      </w:r>
    </w:p>
    <w:p w:rsidR="00763E43" w:rsidRPr="00737CC7" w:rsidRDefault="00763E43" w:rsidP="00763E43">
      <w:pPr>
        <w:pStyle w:val="ListParagraph"/>
        <w:numPr>
          <w:ilvl w:val="0"/>
          <w:numId w:val="28"/>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Supervised of the overall center operation in absence of superiors and trained new incoming employees on Kumon center protocols.</w:t>
      </w:r>
    </w:p>
    <w:p w:rsidR="00763E43" w:rsidRPr="00737CC7" w:rsidRDefault="00763E43" w:rsidP="00763E43">
      <w:pPr>
        <w:pStyle w:val="ListParagraph"/>
        <w:numPr>
          <w:ilvl w:val="1"/>
          <w:numId w:val="28"/>
        </w:numPr>
        <w:tabs>
          <w:tab w:val="left" w:pos="3330"/>
        </w:tabs>
        <w:rPr>
          <w:rFonts w:ascii="Times New Roman" w:hAnsi="Times New Roman" w:cs="Times New Roman"/>
          <w:b/>
          <w:sz w:val="16"/>
          <w:szCs w:val="16"/>
        </w:rPr>
      </w:pPr>
      <w:r w:rsidRPr="00737CC7">
        <w:rPr>
          <w:rFonts w:ascii="Times New Roman" w:hAnsi="Times New Roman" w:cs="Times New Roman"/>
          <w:b/>
          <w:sz w:val="16"/>
          <w:szCs w:val="16"/>
          <w:u w:val="single"/>
        </w:rPr>
        <w:t>Recognition:</w:t>
      </w:r>
      <w:r w:rsidRPr="00737CC7">
        <w:rPr>
          <w:rFonts w:ascii="Times New Roman" w:hAnsi="Times New Roman" w:cs="Times New Roman"/>
          <w:b/>
          <w:sz w:val="16"/>
          <w:szCs w:val="16"/>
        </w:rPr>
        <w:t xml:space="preserve"> </w:t>
      </w:r>
      <w:r w:rsidRPr="00737CC7">
        <w:rPr>
          <w:rFonts w:ascii="Times New Roman" w:hAnsi="Times New Roman" w:cs="Times New Roman"/>
          <w:sz w:val="16"/>
          <w:szCs w:val="16"/>
        </w:rPr>
        <w:t xml:space="preserve">Longest-tenured employee at the Norcross Location and held multiple positions with promotions throughout time at the center.  </w:t>
      </w:r>
    </w:p>
    <w:p w:rsidR="00763E43" w:rsidRPr="00C9483E" w:rsidRDefault="00763E43" w:rsidP="00763E43">
      <w:pPr>
        <w:tabs>
          <w:tab w:val="left" w:pos="3330"/>
        </w:tabs>
        <w:spacing w:after="0" w:line="240" w:lineRule="auto"/>
        <w:rPr>
          <w:rFonts w:ascii="Times New Roman" w:hAnsi="Times New Roman" w:cs="Times New Roman"/>
          <w:b/>
        </w:rPr>
      </w:pPr>
      <w:r w:rsidRPr="00C9483E">
        <w:rPr>
          <w:noProof/>
        </w:rPr>
        <mc:AlternateContent>
          <mc:Choice Requires="wps">
            <w:drawing>
              <wp:anchor distT="0" distB="0" distL="114300" distR="114300" simplePos="0" relativeHeight="251667456" behindDoc="0" locked="0" layoutInCell="1" allowOverlap="1" wp14:anchorId="7009C729" wp14:editId="422A68D4">
                <wp:simplePos x="0" y="0"/>
                <wp:positionH relativeFrom="margin">
                  <wp:posOffset>0</wp:posOffset>
                </wp:positionH>
                <wp:positionV relativeFrom="paragraph">
                  <wp:posOffset>158750</wp:posOffset>
                </wp:positionV>
                <wp:extent cx="6845935" cy="1905"/>
                <wp:effectExtent l="0" t="0" r="31115" b="36195"/>
                <wp:wrapNone/>
                <wp:docPr id="27" name="Straight Connector 27"/>
                <wp:cNvGraphicFramePr/>
                <a:graphic xmlns:a="http://schemas.openxmlformats.org/drawingml/2006/main">
                  <a:graphicData uri="http://schemas.microsoft.com/office/word/2010/wordprocessingShape">
                    <wps:wsp>
                      <wps:cNvCnPr/>
                      <wps:spPr>
                        <a:xfrm>
                          <a:off x="0" y="0"/>
                          <a:ext cx="6845935"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732F7" id="Straight Connector 27"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5pt" to="539.0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" strokecolor="black [3200]" strokeweight=".5pt">
                <v:stroke joinstyle="miter"/>
                <w10:wrap anchorx="margin"/>
              </v:line>
            </w:pict>
          </mc:Fallback>
        </mc:AlternateContent>
      </w:r>
      <w:r>
        <w:rPr>
          <w:rFonts w:ascii="Times New Roman" w:hAnsi="Times New Roman" w:cs="Times New Roman"/>
          <w:b/>
        </w:rPr>
        <w:t>INVOLVEMENTS</w:t>
      </w:r>
      <w:r w:rsidRPr="00C9483E">
        <w:rPr>
          <w:rFonts w:ascii="Times New Roman" w:hAnsi="Times New Roman" w:cs="Times New Roman"/>
          <w:b/>
        </w:rPr>
        <w:t xml:space="preserve"> </w:t>
      </w:r>
    </w:p>
    <w:p w:rsidR="00763E43" w:rsidRPr="00737CC7" w:rsidRDefault="00763E43" w:rsidP="00763E43">
      <w:pPr>
        <w:pStyle w:val="ListParagraph"/>
        <w:numPr>
          <w:ilvl w:val="0"/>
          <w:numId w:val="31"/>
        </w:numPr>
        <w:tabs>
          <w:tab w:val="left" w:pos="3330"/>
        </w:tabs>
        <w:rPr>
          <w:rFonts w:ascii="Times New Roman" w:hAnsi="Times New Roman" w:cs="Times New Roman"/>
          <w:b/>
          <w:sz w:val="16"/>
          <w:szCs w:val="16"/>
        </w:rPr>
      </w:pPr>
      <w:r w:rsidRPr="00737CC7">
        <w:rPr>
          <w:rFonts w:ascii="Times New Roman" w:hAnsi="Times New Roman" w:cs="Times New Roman"/>
          <w:sz w:val="16"/>
          <w:szCs w:val="16"/>
        </w:rPr>
        <w:t>Member,</w:t>
      </w:r>
      <w:r w:rsidRPr="00737CC7">
        <w:rPr>
          <w:rFonts w:ascii="Times New Roman" w:hAnsi="Times New Roman" w:cs="Times New Roman"/>
          <w:b/>
          <w:sz w:val="16"/>
          <w:szCs w:val="16"/>
        </w:rPr>
        <w:t xml:space="preserve"> GSU Student Alumni Association</w:t>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t xml:space="preserve">             </w:t>
      </w:r>
      <w:r w:rsidRPr="00737CC7">
        <w:rPr>
          <w:rFonts w:ascii="Times New Roman" w:hAnsi="Times New Roman" w:cs="Times New Roman"/>
          <w:b/>
          <w:sz w:val="16"/>
          <w:szCs w:val="16"/>
        </w:rPr>
        <w:tab/>
        <w:t xml:space="preserve">           </w:t>
      </w:r>
      <w:r>
        <w:rPr>
          <w:rFonts w:ascii="Times New Roman" w:hAnsi="Times New Roman" w:cs="Times New Roman"/>
          <w:b/>
          <w:sz w:val="16"/>
          <w:szCs w:val="16"/>
        </w:rPr>
        <w:t xml:space="preserve">   </w:t>
      </w:r>
      <w:r w:rsidRPr="00737CC7">
        <w:rPr>
          <w:rFonts w:ascii="Times New Roman" w:hAnsi="Times New Roman" w:cs="Times New Roman"/>
          <w:b/>
          <w:sz w:val="16"/>
          <w:szCs w:val="16"/>
        </w:rPr>
        <w:t>August</w:t>
      </w:r>
      <w:r w:rsidRPr="00737CC7">
        <w:rPr>
          <w:rFonts w:ascii="Times New Roman" w:hAnsi="Times New Roman" w:cs="Times New Roman"/>
          <w:sz w:val="16"/>
          <w:szCs w:val="16"/>
        </w:rPr>
        <w:t xml:space="preserve"> </w:t>
      </w:r>
      <w:r w:rsidRPr="00737CC7">
        <w:rPr>
          <w:rFonts w:ascii="Times New Roman" w:hAnsi="Times New Roman" w:cs="Times New Roman"/>
          <w:b/>
          <w:sz w:val="16"/>
          <w:szCs w:val="16"/>
        </w:rPr>
        <w:t>2013-May 2014</w:t>
      </w:r>
    </w:p>
    <w:p w:rsidR="00763E43" w:rsidRPr="00737CC7" w:rsidRDefault="00763E43" w:rsidP="00763E43">
      <w:pPr>
        <w:pStyle w:val="ListParagraph"/>
        <w:numPr>
          <w:ilvl w:val="0"/>
          <w:numId w:val="31"/>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Volunteer,</w:t>
      </w:r>
      <w:r w:rsidRPr="00737CC7">
        <w:rPr>
          <w:rFonts w:ascii="Times New Roman" w:hAnsi="Times New Roman" w:cs="Times New Roman"/>
          <w:b/>
          <w:sz w:val="16"/>
          <w:szCs w:val="16"/>
        </w:rPr>
        <w:t xml:space="preserve"> Atlanta Habitat for Humanity</w:t>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t xml:space="preserve">                     </w:t>
      </w:r>
      <w:r w:rsidRPr="00737CC7">
        <w:rPr>
          <w:rFonts w:ascii="Times New Roman" w:hAnsi="Times New Roman" w:cs="Times New Roman"/>
          <w:b/>
          <w:sz w:val="16"/>
          <w:szCs w:val="16"/>
        </w:rPr>
        <w:tab/>
        <w:t xml:space="preserve">            </w:t>
      </w:r>
      <w:r w:rsidRPr="00737CC7">
        <w:rPr>
          <w:rFonts w:ascii="Times New Roman" w:hAnsi="Times New Roman" w:cs="Times New Roman"/>
          <w:b/>
          <w:sz w:val="16"/>
          <w:szCs w:val="16"/>
        </w:rPr>
        <w:tab/>
        <w:t xml:space="preserve">  </w:t>
      </w:r>
      <w:r>
        <w:rPr>
          <w:rFonts w:ascii="Times New Roman" w:hAnsi="Times New Roman" w:cs="Times New Roman"/>
          <w:b/>
          <w:sz w:val="16"/>
          <w:szCs w:val="16"/>
        </w:rPr>
        <w:tab/>
      </w:r>
      <w:r w:rsidRPr="00737CC7">
        <w:rPr>
          <w:rFonts w:ascii="Times New Roman" w:hAnsi="Times New Roman" w:cs="Times New Roman"/>
          <w:b/>
          <w:sz w:val="16"/>
          <w:szCs w:val="16"/>
        </w:rPr>
        <w:t xml:space="preserve"> </w:t>
      </w:r>
      <w:r>
        <w:rPr>
          <w:rFonts w:ascii="Times New Roman" w:hAnsi="Times New Roman" w:cs="Times New Roman"/>
          <w:b/>
          <w:sz w:val="16"/>
          <w:szCs w:val="16"/>
        </w:rPr>
        <w:t xml:space="preserve">    </w:t>
      </w:r>
      <w:r w:rsidRPr="00737CC7">
        <w:rPr>
          <w:rFonts w:ascii="Times New Roman" w:hAnsi="Times New Roman" w:cs="Times New Roman"/>
          <w:b/>
          <w:sz w:val="16"/>
          <w:szCs w:val="16"/>
        </w:rPr>
        <w:t>June-August 2011</w:t>
      </w:r>
    </w:p>
    <w:p w:rsidR="00763E43" w:rsidRPr="00737CC7" w:rsidRDefault="00763E43" w:rsidP="00763E43">
      <w:pPr>
        <w:pStyle w:val="ListParagraph"/>
        <w:numPr>
          <w:ilvl w:val="0"/>
          <w:numId w:val="31"/>
        </w:numPr>
        <w:tabs>
          <w:tab w:val="left" w:pos="3330"/>
        </w:tabs>
        <w:rPr>
          <w:rFonts w:ascii="Times New Roman" w:hAnsi="Times New Roman" w:cs="Times New Roman"/>
          <w:b/>
          <w:sz w:val="16"/>
          <w:szCs w:val="16"/>
        </w:rPr>
      </w:pPr>
      <w:r w:rsidRPr="00737CC7">
        <w:rPr>
          <w:rFonts w:ascii="Times New Roman" w:hAnsi="Times New Roman" w:cs="Times New Roman"/>
          <w:sz w:val="16"/>
          <w:szCs w:val="16"/>
        </w:rPr>
        <w:t xml:space="preserve">Member, </w:t>
      </w:r>
      <w:r w:rsidRPr="00737CC7">
        <w:rPr>
          <w:rFonts w:ascii="Times New Roman" w:hAnsi="Times New Roman" w:cs="Times New Roman"/>
          <w:b/>
          <w:sz w:val="16"/>
          <w:szCs w:val="16"/>
        </w:rPr>
        <w:t>GSU Indian Student Association</w:t>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t xml:space="preserve">                                           </w:t>
      </w:r>
      <w:r w:rsidRPr="00737CC7">
        <w:rPr>
          <w:rFonts w:ascii="Times New Roman" w:hAnsi="Times New Roman" w:cs="Times New Roman"/>
          <w:sz w:val="16"/>
          <w:szCs w:val="16"/>
        </w:rPr>
        <w:tab/>
        <w:t xml:space="preserve"> </w:t>
      </w:r>
      <w:r>
        <w:rPr>
          <w:rFonts w:ascii="Times New Roman" w:hAnsi="Times New Roman" w:cs="Times New Roman"/>
          <w:sz w:val="16"/>
          <w:szCs w:val="16"/>
        </w:rPr>
        <w:tab/>
        <w:t xml:space="preserve">    </w:t>
      </w:r>
      <w:r w:rsidRPr="00737CC7">
        <w:rPr>
          <w:rFonts w:ascii="Times New Roman" w:hAnsi="Times New Roman" w:cs="Times New Roman"/>
          <w:sz w:val="16"/>
          <w:szCs w:val="16"/>
        </w:rPr>
        <w:t xml:space="preserve"> </w:t>
      </w:r>
      <w:r w:rsidRPr="00737CC7">
        <w:rPr>
          <w:rFonts w:ascii="Times New Roman" w:hAnsi="Times New Roman" w:cs="Times New Roman"/>
          <w:b/>
          <w:sz w:val="16"/>
          <w:szCs w:val="16"/>
        </w:rPr>
        <w:t>May 2016-Present</w:t>
      </w:r>
    </w:p>
    <w:p w:rsidR="00763E43" w:rsidRPr="00737CC7" w:rsidRDefault="00763E43" w:rsidP="00763E43">
      <w:pPr>
        <w:pStyle w:val="ListParagraph"/>
        <w:numPr>
          <w:ilvl w:val="0"/>
          <w:numId w:val="31"/>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 xml:space="preserve">Member, </w:t>
      </w:r>
      <w:r w:rsidRPr="00737CC7">
        <w:rPr>
          <w:rFonts w:ascii="Times New Roman" w:hAnsi="Times New Roman" w:cs="Times New Roman"/>
          <w:b/>
          <w:sz w:val="16"/>
          <w:szCs w:val="16"/>
        </w:rPr>
        <w:t>GSU Computer Science Club</w:t>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r>
      <w:r w:rsidRPr="00737CC7">
        <w:rPr>
          <w:rFonts w:ascii="Times New Roman" w:hAnsi="Times New Roman" w:cs="Times New Roman"/>
          <w:sz w:val="16"/>
          <w:szCs w:val="16"/>
        </w:rPr>
        <w:tab/>
        <w:t xml:space="preserve">                                    </w:t>
      </w:r>
      <w:r>
        <w:rPr>
          <w:rFonts w:ascii="Times New Roman" w:hAnsi="Times New Roman" w:cs="Times New Roman"/>
          <w:sz w:val="16"/>
          <w:szCs w:val="16"/>
        </w:rPr>
        <w:t xml:space="preserve">     </w:t>
      </w:r>
      <w:r w:rsidRPr="00737CC7">
        <w:rPr>
          <w:rFonts w:ascii="Times New Roman" w:hAnsi="Times New Roman" w:cs="Times New Roman"/>
          <w:b/>
          <w:sz w:val="16"/>
          <w:szCs w:val="16"/>
        </w:rPr>
        <w:t>May 2016-Present</w:t>
      </w:r>
    </w:p>
    <w:p w:rsidR="00763E43" w:rsidRPr="00D00911" w:rsidRDefault="00763E43" w:rsidP="00763E43">
      <w:pPr>
        <w:pStyle w:val="ListParagraph"/>
        <w:numPr>
          <w:ilvl w:val="0"/>
          <w:numId w:val="31"/>
        </w:numPr>
        <w:tabs>
          <w:tab w:val="left" w:pos="3330"/>
        </w:tabs>
        <w:rPr>
          <w:rFonts w:ascii="Times New Roman" w:hAnsi="Times New Roman" w:cs="Times New Roman"/>
          <w:sz w:val="16"/>
          <w:szCs w:val="16"/>
        </w:rPr>
      </w:pPr>
      <w:r w:rsidRPr="00737CC7">
        <w:rPr>
          <w:rFonts w:ascii="Times New Roman" w:hAnsi="Times New Roman" w:cs="Times New Roman"/>
          <w:sz w:val="16"/>
          <w:szCs w:val="16"/>
        </w:rPr>
        <w:t xml:space="preserve">Member, </w:t>
      </w:r>
      <w:r w:rsidRPr="00737CC7">
        <w:rPr>
          <w:rFonts w:ascii="Times New Roman" w:hAnsi="Times New Roman" w:cs="Times New Roman"/>
          <w:b/>
          <w:sz w:val="16"/>
          <w:szCs w:val="16"/>
        </w:rPr>
        <w:t>GSU</w:t>
      </w:r>
      <w:r w:rsidRPr="00737CC7">
        <w:rPr>
          <w:rFonts w:ascii="Times New Roman" w:hAnsi="Times New Roman" w:cs="Times New Roman"/>
          <w:sz w:val="16"/>
          <w:szCs w:val="16"/>
        </w:rPr>
        <w:t xml:space="preserve"> </w:t>
      </w:r>
      <w:r w:rsidRPr="00737CC7">
        <w:rPr>
          <w:rFonts w:ascii="Times New Roman" w:hAnsi="Times New Roman" w:cs="Times New Roman"/>
          <w:b/>
          <w:sz w:val="16"/>
          <w:szCs w:val="16"/>
        </w:rPr>
        <w:t>Collegiate Entrepreneurs Organization</w:t>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r>
      <w:r w:rsidRPr="00737CC7">
        <w:rPr>
          <w:rFonts w:ascii="Times New Roman" w:hAnsi="Times New Roman" w:cs="Times New Roman"/>
          <w:b/>
          <w:sz w:val="16"/>
          <w:szCs w:val="16"/>
        </w:rPr>
        <w:tab/>
        <w:t xml:space="preserve">         </w:t>
      </w:r>
      <w:r>
        <w:rPr>
          <w:rFonts w:ascii="Times New Roman" w:hAnsi="Times New Roman" w:cs="Times New Roman"/>
          <w:b/>
          <w:sz w:val="16"/>
          <w:szCs w:val="16"/>
        </w:rPr>
        <w:t xml:space="preserve">   </w:t>
      </w:r>
      <w:r w:rsidRPr="00737CC7">
        <w:rPr>
          <w:rFonts w:ascii="Times New Roman" w:hAnsi="Times New Roman" w:cs="Times New Roman"/>
          <w:b/>
          <w:sz w:val="16"/>
          <w:szCs w:val="16"/>
        </w:rPr>
        <w:t>September 2016-Present</w:t>
      </w:r>
      <w:r w:rsidRPr="00737CC7">
        <w:rPr>
          <w:rFonts w:ascii="Times New Roman" w:hAnsi="Times New Roman" w:cs="Times New Roman"/>
          <w:sz w:val="16"/>
          <w:szCs w:val="16"/>
        </w:rPr>
        <w:t xml:space="preserve"> </w:t>
      </w:r>
    </w:p>
    <w:p w:rsidR="00A01AE6" w:rsidRDefault="00A01AE6">
      <w:pPr>
        <w:rPr>
          <w:rFonts w:ascii="Times New Roman" w:hAnsi="Times New Roman" w:cs="Times New Roman"/>
          <w:sz w:val="40"/>
          <w:szCs w:val="40"/>
        </w:rPr>
      </w:pPr>
      <w:r>
        <w:rPr>
          <w:rFonts w:ascii="Times New Roman" w:hAnsi="Times New Roman" w:cs="Times New Roman"/>
          <w:sz w:val="40"/>
          <w:szCs w:val="40"/>
        </w:rPr>
        <w:br w:type="page"/>
      </w:r>
    </w:p>
    <w:p w:rsidR="00D578F1" w:rsidRDefault="00D578F1" w:rsidP="008D6D0D">
      <w:pPr>
        <w:rPr>
          <w:rFonts w:ascii="Times New Roman" w:hAnsi="Times New Roman" w:cs="Times New Roman"/>
          <w:sz w:val="40"/>
          <w:szCs w:val="40"/>
        </w:rPr>
      </w:pPr>
    </w:p>
    <w:tbl>
      <w:tblPr>
        <w:tblStyle w:val="TableGrid0"/>
        <w:tblW w:w="9553" w:type="dxa"/>
        <w:tblInd w:w="0" w:type="dxa"/>
        <w:tblCellMar>
          <w:top w:w="0" w:type="dxa"/>
          <w:left w:w="0" w:type="dxa"/>
          <w:bottom w:w="0" w:type="dxa"/>
          <w:right w:w="0" w:type="dxa"/>
        </w:tblCellMar>
        <w:tblLook w:val="04A0" w:firstRow="1" w:lastRow="0" w:firstColumn="1" w:lastColumn="0" w:noHBand="0" w:noVBand="1"/>
      </w:tblPr>
      <w:tblGrid>
        <w:gridCol w:w="7533"/>
        <w:gridCol w:w="2020"/>
      </w:tblGrid>
      <w:tr w:rsidR="00D578F1" w:rsidRPr="00D578F1" w:rsidTr="006634F1">
        <w:trPr>
          <w:trHeight w:val="905"/>
        </w:trPr>
        <w:tc>
          <w:tcPr>
            <w:tcW w:w="7533" w:type="dxa"/>
            <w:tcBorders>
              <w:top w:val="nil"/>
              <w:left w:val="nil"/>
              <w:bottom w:val="nil"/>
              <w:right w:val="nil"/>
            </w:tcBorders>
          </w:tcPr>
          <w:p w:rsidR="00D578F1" w:rsidRPr="00D578F1" w:rsidRDefault="00D578F1" w:rsidP="00D578F1">
            <w:pPr>
              <w:rPr>
                <w:rFonts w:ascii="Calibri" w:eastAsia="Calibri" w:hAnsi="Calibri" w:cs="Calibri"/>
                <w:color w:val="666666"/>
                <w:sz w:val="18"/>
              </w:rPr>
            </w:pPr>
            <w:r w:rsidRPr="00D578F1">
              <w:rPr>
                <w:rFonts w:ascii="Calibri" w:eastAsia="Calibri" w:hAnsi="Calibri" w:cs="Calibri"/>
                <w:b/>
                <w:color w:val="000000"/>
                <w:sz w:val="72"/>
              </w:rPr>
              <w:t xml:space="preserve">Karan M. Parikh </w:t>
            </w:r>
          </w:p>
        </w:tc>
        <w:tc>
          <w:tcPr>
            <w:tcW w:w="2020" w:type="dxa"/>
            <w:tcBorders>
              <w:top w:val="nil"/>
              <w:left w:val="nil"/>
              <w:bottom w:val="nil"/>
              <w:right w:val="nil"/>
            </w:tcBorders>
          </w:tcPr>
          <w:p w:rsidR="00D578F1" w:rsidRPr="00D578F1" w:rsidRDefault="00D578F1" w:rsidP="00D578F1">
            <w:pPr>
              <w:spacing w:after="82"/>
              <w:jc w:val="both"/>
              <w:rPr>
                <w:rFonts w:ascii="Calibri" w:eastAsia="Calibri" w:hAnsi="Calibri" w:cs="Calibri"/>
                <w:color w:val="666666"/>
                <w:sz w:val="18"/>
              </w:rPr>
            </w:pPr>
            <w:r w:rsidRPr="00D578F1">
              <w:rPr>
                <w:rFonts w:ascii="Calibri" w:eastAsia="Calibri" w:hAnsi="Calibri" w:cs="Calibri"/>
                <w:color w:val="000000"/>
                <w:sz w:val="18"/>
              </w:rPr>
              <w:t xml:space="preserve">408 Waterford Landing, </w:t>
            </w:r>
          </w:p>
          <w:p w:rsidR="00D578F1" w:rsidRPr="00D578F1" w:rsidRDefault="00D578F1" w:rsidP="00D578F1">
            <w:pPr>
              <w:spacing w:after="84"/>
              <w:jc w:val="both"/>
              <w:rPr>
                <w:rFonts w:ascii="Calibri" w:eastAsia="Calibri" w:hAnsi="Calibri" w:cs="Calibri"/>
                <w:color w:val="666666"/>
                <w:sz w:val="18"/>
              </w:rPr>
            </w:pPr>
            <w:r w:rsidRPr="00D578F1">
              <w:rPr>
                <w:rFonts w:ascii="Calibri" w:eastAsia="Calibri" w:hAnsi="Calibri" w:cs="Calibri"/>
                <w:color w:val="000000"/>
                <w:sz w:val="18"/>
              </w:rPr>
              <w:t>Mcdonough, GA 30253</w:t>
            </w:r>
            <w:r w:rsidRPr="00D578F1">
              <w:rPr>
                <w:rFonts w:ascii="Calibri" w:eastAsia="Calibri" w:hAnsi="Calibri" w:cs="Calibri"/>
                <w:color w:val="666666"/>
                <w:sz w:val="18"/>
              </w:rPr>
              <w:t xml:space="preserve"> </w:t>
            </w:r>
          </w:p>
          <w:p w:rsidR="00D578F1" w:rsidRPr="00D578F1" w:rsidRDefault="00D578F1" w:rsidP="00D578F1">
            <w:pPr>
              <w:rPr>
                <w:rFonts w:ascii="Calibri" w:eastAsia="Calibri" w:hAnsi="Calibri" w:cs="Calibri"/>
                <w:color w:val="666666"/>
                <w:sz w:val="18"/>
              </w:rPr>
            </w:pPr>
            <w:r w:rsidRPr="00D578F1">
              <w:rPr>
                <w:rFonts w:ascii="Calibri" w:eastAsia="Calibri" w:hAnsi="Calibri" w:cs="Calibri"/>
                <w:b/>
                <w:color w:val="000000"/>
                <w:sz w:val="18"/>
              </w:rPr>
              <w:t>(678)834-3304</w:t>
            </w:r>
            <w:r w:rsidRPr="00D578F1">
              <w:rPr>
                <w:rFonts w:ascii="Calibri" w:eastAsia="Calibri" w:hAnsi="Calibri" w:cs="Calibri"/>
                <w:color w:val="666666"/>
                <w:sz w:val="18"/>
              </w:rPr>
              <w:t xml:space="preserve"> </w:t>
            </w:r>
          </w:p>
        </w:tc>
      </w:tr>
    </w:tbl>
    <w:p w:rsidR="00D578F1" w:rsidRPr="00D578F1" w:rsidRDefault="00D578F1" w:rsidP="00D578F1">
      <w:pPr>
        <w:spacing w:after="0"/>
        <w:ind w:left="6"/>
        <w:jc w:val="right"/>
        <w:rPr>
          <w:rFonts w:ascii="Calibri" w:eastAsia="Calibri" w:hAnsi="Calibri" w:cs="Calibri"/>
          <w:color w:val="666666"/>
          <w:sz w:val="18"/>
        </w:rPr>
      </w:pPr>
      <w:r w:rsidRPr="00D578F1">
        <w:rPr>
          <w:rFonts w:ascii="Calibri" w:eastAsia="Calibri" w:hAnsi="Calibri" w:cs="Calibri"/>
          <w:b/>
          <w:color w:val="1155CC"/>
          <w:sz w:val="18"/>
          <w:u w:val="single" w:color="1155CC"/>
        </w:rPr>
        <w:t>kparikh30@gmail.com</w:t>
      </w:r>
      <w:r w:rsidRPr="00D578F1">
        <w:rPr>
          <w:rFonts w:ascii="Calibri" w:eastAsia="Calibri" w:hAnsi="Calibri" w:cs="Calibri"/>
          <w:b/>
          <w:color w:val="000000"/>
          <w:sz w:val="18"/>
        </w:rPr>
        <w:t xml:space="preserve"> </w:t>
      </w:r>
    </w:p>
    <w:p w:rsidR="00D578F1" w:rsidRPr="00D578F1" w:rsidRDefault="00D578F1" w:rsidP="00D578F1">
      <w:pPr>
        <w:spacing w:after="0"/>
        <w:ind w:left="6"/>
        <w:rPr>
          <w:rFonts w:ascii="Calibri" w:eastAsia="Calibri" w:hAnsi="Calibri" w:cs="Calibri"/>
          <w:color w:val="666666"/>
          <w:sz w:val="18"/>
        </w:rPr>
      </w:pPr>
      <w:r w:rsidRPr="00D578F1">
        <w:rPr>
          <w:rFonts w:ascii="Calibri" w:eastAsia="Calibri" w:hAnsi="Calibri" w:cs="Calibri"/>
          <w:noProof/>
          <w:color w:val="000000"/>
        </w:rPr>
        <mc:AlternateContent>
          <mc:Choice Requires="wpg">
            <w:drawing>
              <wp:inline distT="0" distB="0" distL="0" distR="0" wp14:anchorId="635DDBE2" wp14:editId="22C965AA">
                <wp:extent cx="602679" cy="79248"/>
                <wp:effectExtent l="0" t="0" r="0" b="0"/>
                <wp:docPr id="52" name="Group 52"/>
                <wp:cNvGraphicFramePr/>
                <a:graphic xmlns:a="http://schemas.openxmlformats.org/drawingml/2006/main">
                  <a:graphicData uri="http://schemas.microsoft.com/office/word/2010/wordprocessingGroup">
                    <wpg:wgp>
                      <wpg:cNvGrpSpPr/>
                      <wpg:grpSpPr>
                        <a:xfrm>
                          <a:off x="0" y="0"/>
                          <a:ext cx="602679" cy="79248"/>
                          <a:chOff x="0" y="0"/>
                          <a:chExt cx="602679" cy="79248"/>
                        </a:xfrm>
                      </wpg:grpSpPr>
                      <wps:wsp>
                        <wps:cNvPr id="53" name="Shape 9"/>
                        <wps:cNvSpPr/>
                        <wps:spPr>
                          <a:xfrm>
                            <a:off x="0" y="131"/>
                            <a:ext cx="37065" cy="79117"/>
                          </a:xfrm>
                          <a:custGeom>
                            <a:avLst/>
                            <a:gdLst/>
                            <a:ahLst/>
                            <a:cxnLst/>
                            <a:rect l="0" t="0" r="0" b="0"/>
                            <a:pathLst>
                              <a:path w="37065" h="79117">
                                <a:moveTo>
                                  <a:pt x="37065" y="0"/>
                                </a:moveTo>
                                <a:lnTo>
                                  <a:pt x="37065" y="4209"/>
                                </a:lnTo>
                                <a:lnTo>
                                  <a:pt x="36728" y="4060"/>
                                </a:lnTo>
                                <a:cubicBezTo>
                                  <a:pt x="29959" y="4060"/>
                                  <a:pt x="24524" y="6473"/>
                                  <a:pt x="20434" y="11553"/>
                                </a:cubicBezTo>
                                <a:cubicBezTo>
                                  <a:pt x="15329" y="17776"/>
                                  <a:pt x="12789" y="26920"/>
                                  <a:pt x="12789" y="38985"/>
                                </a:cubicBezTo>
                                <a:cubicBezTo>
                                  <a:pt x="12789" y="51304"/>
                                  <a:pt x="15431" y="60829"/>
                                  <a:pt x="20714" y="67560"/>
                                </a:cubicBezTo>
                                <a:cubicBezTo>
                                  <a:pt x="24765" y="72641"/>
                                  <a:pt x="30124" y="75053"/>
                                  <a:pt x="36779" y="75053"/>
                                </a:cubicBezTo>
                                <a:lnTo>
                                  <a:pt x="37065" y="74919"/>
                                </a:lnTo>
                                <a:lnTo>
                                  <a:pt x="37065" y="79083"/>
                                </a:lnTo>
                                <a:lnTo>
                                  <a:pt x="36893" y="79117"/>
                                </a:lnTo>
                                <a:cubicBezTo>
                                  <a:pt x="26479" y="79117"/>
                                  <a:pt x="17729" y="75307"/>
                                  <a:pt x="10643" y="67941"/>
                                </a:cubicBezTo>
                                <a:cubicBezTo>
                                  <a:pt x="3543" y="60575"/>
                                  <a:pt x="0" y="50923"/>
                                  <a:pt x="0" y="39239"/>
                                </a:cubicBezTo>
                                <a:cubicBezTo>
                                  <a:pt x="0" y="27174"/>
                                  <a:pt x="4102" y="17395"/>
                                  <a:pt x="12281" y="9775"/>
                                </a:cubicBezTo>
                                <a:cubicBezTo>
                                  <a:pt x="15837" y="6473"/>
                                  <a:pt x="19739" y="3997"/>
                                  <a:pt x="23990" y="2346"/>
                                </a:cubicBezTo>
                                <a:lnTo>
                                  <a:pt x="37065" y="0"/>
                                </a:lnTo>
                                <a:close/>
                              </a:path>
                            </a:pathLst>
                          </a:custGeom>
                          <a:solidFill>
                            <a:srgbClr val="4471C4"/>
                          </a:solidFill>
                          <a:ln w="0" cap="flat">
                            <a:noFill/>
                            <a:miter lim="127000"/>
                          </a:ln>
                          <a:effectLst/>
                        </wps:spPr>
                        <wps:bodyPr/>
                      </wps:wsp>
                      <wps:wsp>
                        <wps:cNvPr id="54" name="Shape 10"/>
                        <wps:cNvSpPr/>
                        <wps:spPr>
                          <a:xfrm>
                            <a:off x="80175" y="1778"/>
                            <a:ext cx="38398" cy="75692"/>
                          </a:xfrm>
                          <a:custGeom>
                            <a:avLst/>
                            <a:gdLst/>
                            <a:ahLst/>
                            <a:cxnLst/>
                            <a:rect l="0" t="0" r="0" b="0"/>
                            <a:pathLst>
                              <a:path w="38398" h="75692">
                                <a:moveTo>
                                  <a:pt x="0" y="0"/>
                                </a:moveTo>
                                <a:lnTo>
                                  <a:pt x="32715" y="0"/>
                                </a:lnTo>
                                <a:lnTo>
                                  <a:pt x="38398" y="541"/>
                                </a:lnTo>
                                <a:lnTo>
                                  <a:pt x="38398" y="5746"/>
                                </a:lnTo>
                                <a:lnTo>
                                  <a:pt x="31712" y="3810"/>
                                </a:lnTo>
                                <a:cubicBezTo>
                                  <a:pt x="27991" y="3810"/>
                                  <a:pt x="24638" y="4191"/>
                                  <a:pt x="21653" y="4953"/>
                                </a:cubicBezTo>
                                <a:lnTo>
                                  <a:pt x="21653" y="34036"/>
                                </a:lnTo>
                                <a:cubicBezTo>
                                  <a:pt x="23038" y="34290"/>
                                  <a:pt x="24613" y="34544"/>
                                  <a:pt x="26378" y="34671"/>
                                </a:cubicBezTo>
                                <a:cubicBezTo>
                                  <a:pt x="28143" y="34798"/>
                                  <a:pt x="30086" y="34798"/>
                                  <a:pt x="32207" y="34798"/>
                                </a:cubicBezTo>
                                <a:lnTo>
                                  <a:pt x="38398" y="33900"/>
                                </a:lnTo>
                                <a:lnTo>
                                  <a:pt x="38398" y="39906"/>
                                </a:lnTo>
                                <a:lnTo>
                                  <a:pt x="31534" y="38735"/>
                                </a:lnTo>
                                <a:cubicBezTo>
                                  <a:pt x="29235" y="38735"/>
                                  <a:pt x="27254" y="38735"/>
                                  <a:pt x="25629" y="38862"/>
                                </a:cubicBezTo>
                                <a:cubicBezTo>
                                  <a:pt x="23990" y="38862"/>
                                  <a:pt x="22669" y="38989"/>
                                  <a:pt x="21653" y="39243"/>
                                </a:cubicBezTo>
                                <a:lnTo>
                                  <a:pt x="21653" y="70231"/>
                                </a:lnTo>
                                <a:cubicBezTo>
                                  <a:pt x="25971" y="71247"/>
                                  <a:pt x="30239" y="71755"/>
                                  <a:pt x="34442" y="71755"/>
                                </a:cubicBezTo>
                                <a:lnTo>
                                  <a:pt x="38398" y="70581"/>
                                </a:lnTo>
                                <a:lnTo>
                                  <a:pt x="38398" y="75353"/>
                                </a:lnTo>
                                <a:lnTo>
                                  <a:pt x="35725" y="75692"/>
                                </a:lnTo>
                                <a:lnTo>
                                  <a:pt x="0" y="75692"/>
                                </a:lnTo>
                                <a:lnTo>
                                  <a:pt x="0" y="73660"/>
                                </a:lnTo>
                                <a:lnTo>
                                  <a:pt x="2857" y="73660"/>
                                </a:lnTo>
                                <a:cubicBezTo>
                                  <a:pt x="6020" y="73660"/>
                                  <a:pt x="8280" y="72644"/>
                                  <a:pt x="9665" y="70612"/>
                                </a:cubicBezTo>
                                <a:cubicBezTo>
                                  <a:pt x="10516" y="69342"/>
                                  <a:pt x="10947" y="66548"/>
                                  <a:pt x="10947" y="62357"/>
                                </a:cubicBezTo>
                                <a:lnTo>
                                  <a:pt x="10947" y="13462"/>
                                </a:lnTo>
                                <a:cubicBezTo>
                                  <a:pt x="10947" y="8763"/>
                                  <a:pt x="10401" y="5715"/>
                                  <a:pt x="9322" y="4572"/>
                                </a:cubicBezTo>
                                <a:cubicBezTo>
                                  <a:pt x="7874" y="2921"/>
                                  <a:pt x="5715" y="2032"/>
                                  <a:pt x="2857" y="2032"/>
                                </a:cubicBezTo>
                                <a:lnTo>
                                  <a:pt x="0" y="2032"/>
                                </a:lnTo>
                                <a:lnTo>
                                  <a:pt x="0" y="0"/>
                                </a:lnTo>
                                <a:close/>
                              </a:path>
                            </a:pathLst>
                          </a:custGeom>
                          <a:solidFill>
                            <a:srgbClr val="4471C4"/>
                          </a:solidFill>
                          <a:ln w="0" cap="flat">
                            <a:noFill/>
                            <a:miter lim="127000"/>
                          </a:ln>
                          <a:effectLst/>
                        </wps:spPr>
                        <wps:bodyPr/>
                      </wps:wsp>
                      <wps:wsp>
                        <wps:cNvPr id="55" name="Shape 11"/>
                        <wps:cNvSpPr/>
                        <wps:spPr>
                          <a:xfrm>
                            <a:off x="37065" y="0"/>
                            <a:ext cx="37052" cy="79214"/>
                          </a:xfrm>
                          <a:custGeom>
                            <a:avLst/>
                            <a:gdLst/>
                            <a:ahLst/>
                            <a:cxnLst/>
                            <a:rect l="0" t="0" r="0" b="0"/>
                            <a:pathLst>
                              <a:path w="37052" h="79214">
                                <a:moveTo>
                                  <a:pt x="730" y="0"/>
                                </a:moveTo>
                                <a:cubicBezTo>
                                  <a:pt x="10547" y="0"/>
                                  <a:pt x="19056" y="3810"/>
                                  <a:pt x="26257" y="11303"/>
                                </a:cubicBezTo>
                                <a:cubicBezTo>
                                  <a:pt x="33458" y="18669"/>
                                  <a:pt x="37052" y="28067"/>
                                  <a:pt x="37052" y="39243"/>
                                </a:cubicBezTo>
                                <a:cubicBezTo>
                                  <a:pt x="37052" y="50673"/>
                                  <a:pt x="33433" y="60198"/>
                                  <a:pt x="26168" y="67818"/>
                                </a:cubicBezTo>
                                <a:cubicBezTo>
                                  <a:pt x="22543" y="71628"/>
                                  <a:pt x="18536" y="74486"/>
                                  <a:pt x="14146" y="76390"/>
                                </a:cubicBezTo>
                                <a:lnTo>
                                  <a:pt x="0" y="79214"/>
                                </a:lnTo>
                                <a:lnTo>
                                  <a:pt x="0" y="75050"/>
                                </a:lnTo>
                                <a:lnTo>
                                  <a:pt x="17329" y="66929"/>
                                </a:lnTo>
                                <a:cubicBezTo>
                                  <a:pt x="21965" y="61341"/>
                                  <a:pt x="24276" y="52578"/>
                                  <a:pt x="24276" y="40640"/>
                                </a:cubicBezTo>
                                <a:cubicBezTo>
                                  <a:pt x="24276" y="27686"/>
                                  <a:pt x="21723" y="18034"/>
                                  <a:pt x="16631" y="11684"/>
                                </a:cubicBezTo>
                                <a:lnTo>
                                  <a:pt x="0" y="4340"/>
                                </a:lnTo>
                                <a:lnTo>
                                  <a:pt x="0" y="131"/>
                                </a:lnTo>
                                <a:lnTo>
                                  <a:pt x="730" y="0"/>
                                </a:lnTo>
                                <a:close/>
                              </a:path>
                            </a:pathLst>
                          </a:custGeom>
                          <a:solidFill>
                            <a:srgbClr val="4471C4"/>
                          </a:solidFill>
                          <a:ln w="0" cap="flat">
                            <a:noFill/>
                            <a:miter lim="127000"/>
                          </a:ln>
                          <a:effectLst/>
                        </wps:spPr>
                        <wps:bodyPr/>
                      </wps:wsp>
                      <wps:wsp>
                        <wps:cNvPr id="56" name="Shape 12"/>
                        <wps:cNvSpPr/>
                        <wps:spPr>
                          <a:xfrm>
                            <a:off x="118574" y="2319"/>
                            <a:ext cx="29699" cy="74812"/>
                          </a:xfrm>
                          <a:custGeom>
                            <a:avLst/>
                            <a:gdLst/>
                            <a:ahLst/>
                            <a:cxnLst/>
                            <a:rect l="0" t="0" r="0" b="0"/>
                            <a:pathLst>
                              <a:path w="29699" h="74812">
                                <a:moveTo>
                                  <a:pt x="0" y="0"/>
                                </a:moveTo>
                                <a:lnTo>
                                  <a:pt x="8985" y="856"/>
                                </a:lnTo>
                                <a:cubicBezTo>
                                  <a:pt x="14573" y="2126"/>
                                  <a:pt x="18828" y="4539"/>
                                  <a:pt x="21774" y="7968"/>
                                </a:cubicBezTo>
                                <a:cubicBezTo>
                                  <a:pt x="24708" y="11270"/>
                                  <a:pt x="26181" y="15207"/>
                                  <a:pt x="26181" y="19652"/>
                                </a:cubicBezTo>
                                <a:cubicBezTo>
                                  <a:pt x="26181" y="23462"/>
                                  <a:pt x="25025" y="26891"/>
                                  <a:pt x="22714" y="29812"/>
                                </a:cubicBezTo>
                                <a:cubicBezTo>
                                  <a:pt x="20415" y="32860"/>
                                  <a:pt x="17012" y="35019"/>
                                  <a:pt x="12503" y="36543"/>
                                </a:cubicBezTo>
                                <a:cubicBezTo>
                                  <a:pt x="17748" y="37686"/>
                                  <a:pt x="21673" y="39464"/>
                                  <a:pt x="24276" y="41877"/>
                                </a:cubicBezTo>
                                <a:cubicBezTo>
                                  <a:pt x="27896" y="45306"/>
                                  <a:pt x="29699" y="49497"/>
                                  <a:pt x="29699" y="54450"/>
                                </a:cubicBezTo>
                                <a:cubicBezTo>
                                  <a:pt x="29699" y="58260"/>
                                  <a:pt x="28505" y="61816"/>
                                  <a:pt x="26118" y="65245"/>
                                </a:cubicBezTo>
                                <a:cubicBezTo>
                                  <a:pt x="23743" y="68674"/>
                                  <a:pt x="20479" y="71214"/>
                                  <a:pt x="16326" y="72738"/>
                                </a:cubicBezTo>
                                <a:lnTo>
                                  <a:pt x="0" y="74812"/>
                                </a:lnTo>
                                <a:lnTo>
                                  <a:pt x="0" y="70040"/>
                                </a:lnTo>
                                <a:lnTo>
                                  <a:pt x="11449" y="66642"/>
                                </a:lnTo>
                                <a:cubicBezTo>
                                  <a:pt x="14980" y="63594"/>
                                  <a:pt x="16745" y="59911"/>
                                  <a:pt x="16745" y="55339"/>
                                </a:cubicBezTo>
                                <a:cubicBezTo>
                                  <a:pt x="16745" y="52418"/>
                                  <a:pt x="15945" y="49624"/>
                                  <a:pt x="14345" y="46957"/>
                                </a:cubicBezTo>
                                <a:cubicBezTo>
                                  <a:pt x="12744" y="44163"/>
                                  <a:pt x="10141" y="42004"/>
                                  <a:pt x="6534" y="40480"/>
                                </a:cubicBezTo>
                                <a:lnTo>
                                  <a:pt x="0" y="39365"/>
                                </a:lnTo>
                                <a:lnTo>
                                  <a:pt x="0" y="33358"/>
                                </a:lnTo>
                                <a:lnTo>
                                  <a:pt x="6064" y="32479"/>
                                </a:lnTo>
                                <a:cubicBezTo>
                                  <a:pt x="8795" y="31336"/>
                                  <a:pt x="10890" y="29558"/>
                                  <a:pt x="12338" y="27145"/>
                                </a:cubicBezTo>
                                <a:cubicBezTo>
                                  <a:pt x="13786" y="24732"/>
                                  <a:pt x="14510" y="22064"/>
                                  <a:pt x="14510" y="19271"/>
                                </a:cubicBezTo>
                                <a:cubicBezTo>
                                  <a:pt x="14510" y="14826"/>
                                  <a:pt x="12706" y="11016"/>
                                  <a:pt x="9100" y="7841"/>
                                </a:cubicBezTo>
                                <a:lnTo>
                                  <a:pt x="0" y="5205"/>
                                </a:lnTo>
                                <a:lnTo>
                                  <a:pt x="0" y="0"/>
                                </a:lnTo>
                                <a:close/>
                              </a:path>
                            </a:pathLst>
                          </a:custGeom>
                          <a:solidFill>
                            <a:srgbClr val="4471C4"/>
                          </a:solidFill>
                          <a:ln w="0" cap="flat">
                            <a:noFill/>
                            <a:miter lim="127000"/>
                          </a:ln>
                          <a:effectLst/>
                        </wps:spPr>
                        <wps:bodyPr/>
                      </wps:wsp>
                      <wps:wsp>
                        <wps:cNvPr id="57" name="Shape 13"/>
                        <wps:cNvSpPr/>
                        <wps:spPr>
                          <a:xfrm>
                            <a:off x="537832" y="1778"/>
                            <a:ext cx="64846" cy="75692"/>
                          </a:xfrm>
                          <a:custGeom>
                            <a:avLst/>
                            <a:gdLst/>
                            <a:ahLst/>
                            <a:cxnLst/>
                            <a:rect l="0" t="0" r="0" b="0"/>
                            <a:pathLst>
                              <a:path w="64846" h="75692">
                                <a:moveTo>
                                  <a:pt x="0" y="0"/>
                                </a:moveTo>
                                <a:lnTo>
                                  <a:pt x="58318" y="0"/>
                                </a:lnTo>
                                <a:lnTo>
                                  <a:pt x="59157" y="16637"/>
                                </a:lnTo>
                                <a:lnTo>
                                  <a:pt x="56972" y="16637"/>
                                </a:lnTo>
                                <a:cubicBezTo>
                                  <a:pt x="56197" y="12573"/>
                                  <a:pt x="55334" y="9906"/>
                                  <a:pt x="54381" y="8382"/>
                                </a:cubicBezTo>
                                <a:cubicBezTo>
                                  <a:pt x="53429" y="6858"/>
                                  <a:pt x="52032" y="5715"/>
                                  <a:pt x="50165" y="4953"/>
                                </a:cubicBezTo>
                                <a:cubicBezTo>
                                  <a:pt x="48679" y="4445"/>
                                  <a:pt x="46063" y="4191"/>
                                  <a:pt x="42304" y="4191"/>
                                </a:cubicBezTo>
                                <a:lnTo>
                                  <a:pt x="21539" y="4191"/>
                                </a:lnTo>
                                <a:lnTo>
                                  <a:pt x="21539" y="34036"/>
                                </a:lnTo>
                                <a:lnTo>
                                  <a:pt x="38163" y="34036"/>
                                </a:lnTo>
                                <a:cubicBezTo>
                                  <a:pt x="42481" y="34036"/>
                                  <a:pt x="45364" y="33401"/>
                                  <a:pt x="46825" y="32131"/>
                                </a:cubicBezTo>
                                <a:cubicBezTo>
                                  <a:pt x="48755" y="30353"/>
                                  <a:pt x="49835" y="27432"/>
                                  <a:pt x="50051" y="23114"/>
                                </a:cubicBezTo>
                                <a:lnTo>
                                  <a:pt x="52121" y="23114"/>
                                </a:lnTo>
                                <a:lnTo>
                                  <a:pt x="52121" y="49403"/>
                                </a:lnTo>
                                <a:lnTo>
                                  <a:pt x="50051" y="49403"/>
                                </a:lnTo>
                                <a:cubicBezTo>
                                  <a:pt x="49530" y="45720"/>
                                  <a:pt x="49009" y="43307"/>
                                  <a:pt x="48489" y="42291"/>
                                </a:cubicBezTo>
                                <a:cubicBezTo>
                                  <a:pt x="47828" y="41021"/>
                                  <a:pt x="46723" y="40005"/>
                                  <a:pt x="45199" y="39243"/>
                                </a:cubicBezTo>
                                <a:cubicBezTo>
                                  <a:pt x="43675" y="38481"/>
                                  <a:pt x="41326" y="38100"/>
                                  <a:pt x="38163" y="38100"/>
                                </a:cubicBezTo>
                                <a:lnTo>
                                  <a:pt x="21539" y="38100"/>
                                </a:lnTo>
                                <a:lnTo>
                                  <a:pt x="21539" y="63119"/>
                                </a:lnTo>
                                <a:cubicBezTo>
                                  <a:pt x="21539" y="66421"/>
                                  <a:pt x="21692" y="68453"/>
                                  <a:pt x="21984" y="69215"/>
                                </a:cubicBezTo>
                                <a:cubicBezTo>
                                  <a:pt x="22276" y="69977"/>
                                  <a:pt x="22796" y="70485"/>
                                  <a:pt x="23546" y="70866"/>
                                </a:cubicBezTo>
                                <a:cubicBezTo>
                                  <a:pt x="24295" y="71374"/>
                                  <a:pt x="25705" y="71501"/>
                                  <a:pt x="27788" y="71501"/>
                                </a:cubicBezTo>
                                <a:lnTo>
                                  <a:pt x="40627" y="71501"/>
                                </a:lnTo>
                                <a:cubicBezTo>
                                  <a:pt x="44907" y="71501"/>
                                  <a:pt x="48006" y="71247"/>
                                  <a:pt x="49949" y="70612"/>
                                </a:cubicBezTo>
                                <a:cubicBezTo>
                                  <a:pt x="51879" y="70104"/>
                                  <a:pt x="53746" y="68961"/>
                                  <a:pt x="55524" y="67183"/>
                                </a:cubicBezTo>
                                <a:cubicBezTo>
                                  <a:pt x="57836" y="64897"/>
                                  <a:pt x="60198" y="61341"/>
                                  <a:pt x="62611" y="56769"/>
                                </a:cubicBezTo>
                                <a:lnTo>
                                  <a:pt x="64846" y="56769"/>
                                </a:lnTo>
                                <a:lnTo>
                                  <a:pt x="58318" y="75692"/>
                                </a:lnTo>
                                <a:lnTo>
                                  <a:pt x="0" y="75692"/>
                                </a:lnTo>
                                <a:lnTo>
                                  <a:pt x="0" y="73660"/>
                                </a:lnTo>
                                <a:lnTo>
                                  <a:pt x="2680" y="73660"/>
                                </a:lnTo>
                                <a:cubicBezTo>
                                  <a:pt x="4458" y="73660"/>
                                  <a:pt x="6147" y="73152"/>
                                  <a:pt x="7747" y="72390"/>
                                </a:cubicBezTo>
                                <a:cubicBezTo>
                                  <a:pt x="8941" y="71755"/>
                                  <a:pt x="9754" y="70866"/>
                                  <a:pt x="10185" y="69723"/>
                                </a:cubicBezTo>
                                <a:cubicBezTo>
                                  <a:pt x="10604" y="68453"/>
                                  <a:pt x="10820" y="66040"/>
                                  <a:pt x="10820" y="62357"/>
                                </a:cubicBezTo>
                                <a:lnTo>
                                  <a:pt x="10820" y="13208"/>
                                </a:lnTo>
                                <a:cubicBezTo>
                                  <a:pt x="10820" y="8382"/>
                                  <a:pt x="10338" y="5461"/>
                                  <a:pt x="9373" y="4318"/>
                                </a:cubicBezTo>
                                <a:cubicBezTo>
                                  <a:pt x="8026" y="2794"/>
                                  <a:pt x="5804" y="2032"/>
                                  <a:pt x="2680" y="2032"/>
                                </a:cubicBezTo>
                                <a:lnTo>
                                  <a:pt x="0" y="2032"/>
                                </a:lnTo>
                                <a:lnTo>
                                  <a:pt x="0" y="0"/>
                                </a:lnTo>
                                <a:close/>
                              </a:path>
                            </a:pathLst>
                          </a:custGeom>
                          <a:solidFill>
                            <a:srgbClr val="4471C4"/>
                          </a:solidFill>
                          <a:ln w="0" cap="flat">
                            <a:noFill/>
                            <a:miter lim="127000"/>
                          </a:ln>
                          <a:effectLst/>
                        </wps:spPr>
                        <wps:bodyPr/>
                      </wps:wsp>
                      <wps:wsp>
                        <wps:cNvPr id="58" name="Shape 14"/>
                        <wps:cNvSpPr/>
                        <wps:spPr>
                          <a:xfrm>
                            <a:off x="452666" y="1778"/>
                            <a:ext cx="80150" cy="77470"/>
                          </a:xfrm>
                          <a:custGeom>
                            <a:avLst/>
                            <a:gdLst/>
                            <a:ahLst/>
                            <a:cxnLst/>
                            <a:rect l="0" t="0" r="0" b="0"/>
                            <a:pathLst>
                              <a:path w="80150" h="77470">
                                <a:moveTo>
                                  <a:pt x="0" y="0"/>
                                </a:moveTo>
                                <a:lnTo>
                                  <a:pt x="30924" y="0"/>
                                </a:lnTo>
                                <a:lnTo>
                                  <a:pt x="30924" y="2032"/>
                                </a:lnTo>
                                <a:cubicBezTo>
                                  <a:pt x="27419" y="2413"/>
                                  <a:pt x="25159" y="3048"/>
                                  <a:pt x="24117" y="3810"/>
                                </a:cubicBezTo>
                                <a:cubicBezTo>
                                  <a:pt x="23076" y="4699"/>
                                  <a:pt x="22543" y="5842"/>
                                  <a:pt x="22543" y="7112"/>
                                </a:cubicBezTo>
                                <a:cubicBezTo>
                                  <a:pt x="22543" y="9017"/>
                                  <a:pt x="23406" y="11938"/>
                                  <a:pt x="25121" y="15875"/>
                                </a:cubicBezTo>
                                <a:lnTo>
                                  <a:pt x="44374" y="60198"/>
                                </a:lnTo>
                                <a:lnTo>
                                  <a:pt x="62230" y="16383"/>
                                </a:lnTo>
                                <a:cubicBezTo>
                                  <a:pt x="63983" y="12065"/>
                                  <a:pt x="64859" y="9144"/>
                                  <a:pt x="64859" y="7493"/>
                                </a:cubicBezTo>
                                <a:cubicBezTo>
                                  <a:pt x="64859" y="6350"/>
                                  <a:pt x="64313" y="5334"/>
                                  <a:pt x="63233" y="4318"/>
                                </a:cubicBezTo>
                                <a:cubicBezTo>
                                  <a:pt x="62154" y="3302"/>
                                  <a:pt x="60338" y="2667"/>
                                  <a:pt x="57760" y="2286"/>
                                </a:cubicBezTo>
                                <a:cubicBezTo>
                                  <a:pt x="57582" y="2159"/>
                                  <a:pt x="57264" y="2159"/>
                                  <a:pt x="56820" y="2032"/>
                                </a:cubicBezTo>
                                <a:lnTo>
                                  <a:pt x="56820" y="0"/>
                                </a:lnTo>
                                <a:lnTo>
                                  <a:pt x="80150" y="0"/>
                                </a:lnTo>
                                <a:lnTo>
                                  <a:pt x="80150" y="2032"/>
                                </a:lnTo>
                                <a:cubicBezTo>
                                  <a:pt x="77470" y="2540"/>
                                  <a:pt x="75438" y="3429"/>
                                  <a:pt x="74066" y="4699"/>
                                </a:cubicBezTo>
                                <a:cubicBezTo>
                                  <a:pt x="72085" y="6477"/>
                                  <a:pt x="70345" y="9271"/>
                                  <a:pt x="68821" y="12954"/>
                                </a:cubicBezTo>
                                <a:lnTo>
                                  <a:pt x="42418" y="77470"/>
                                </a:lnTo>
                                <a:lnTo>
                                  <a:pt x="40348" y="77470"/>
                                </a:lnTo>
                                <a:lnTo>
                                  <a:pt x="12001" y="12192"/>
                                </a:lnTo>
                                <a:cubicBezTo>
                                  <a:pt x="10554" y="8890"/>
                                  <a:pt x="9525" y="6731"/>
                                  <a:pt x="8928" y="6096"/>
                                </a:cubicBezTo>
                                <a:cubicBezTo>
                                  <a:pt x="8001" y="4826"/>
                                  <a:pt x="6858" y="3937"/>
                                  <a:pt x="5499" y="3302"/>
                                </a:cubicBezTo>
                                <a:cubicBezTo>
                                  <a:pt x="4140" y="2667"/>
                                  <a:pt x="2311" y="2286"/>
                                  <a:pt x="0" y="2032"/>
                                </a:cubicBezTo>
                                <a:lnTo>
                                  <a:pt x="0" y="0"/>
                                </a:lnTo>
                                <a:close/>
                              </a:path>
                            </a:pathLst>
                          </a:custGeom>
                          <a:solidFill>
                            <a:srgbClr val="4471C4"/>
                          </a:solidFill>
                          <a:ln w="0" cap="flat">
                            <a:noFill/>
                            <a:miter lim="127000"/>
                          </a:ln>
                          <a:effectLst/>
                        </wps:spPr>
                        <wps:bodyPr/>
                      </wps:wsp>
                      <wps:wsp>
                        <wps:cNvPr id="59" name="Shape 15"/>
                        <wps:cNvSpPr/>
                        <wps:spPr>
                          <a:xfrm>
                            <a:off x="416408" y="1778"/>
                            <a:ext cx="32423" cy="75692"/>
                          </a:xfrm>
                          <a:custGeom>
                            <a:avLst/>
                            <a:gdLst/>
                            <a:ahLst/>
                            <a:cxnLst/>
                            <a:rect l="0" t="0" r="0" b="0"/>
                            <a:pathLst>
                              <a:path w="32423" h="75692">
                                <a:moveTo>
                                  <a:pt x="0" y="0"/>
                                </a:moveTo>
                                <a:lnTo>
                                  <a:pt x="32423" y="0"/>
                                </a:lnTo>
                                <a:lnTo>
                                  <a:pt x="32423" y="2032"/>
                                </a:lnTo>
                                <a:lnTo>
                                  <a:pt x="29693" y="2032"/>
                                </a:lnTo>
                                <a:cubicBezTo>
                                  <a:pt x="26607" y="2032"/>
                                  <a:pt x="24359" y="3048"/>
                                  <a:pt x="22936" y="4826"/>
                                </a:cubicBezTo>
                                <a:cubicBezTo>
                                  <a:pt x="22009" y="5969"/>
                                  <a:pt x="21539" y="8890"/>
                                  <a:pt x="21539" y="13462"/>
                                </a:cubicBezTo>
                                <a:lnTo>
                                  <a:pt x="21539" y="62357"/>
                                </a:lnTo>
                                <a:cubicBezTo>
                                  <a:pt x="21539" y="66167"/>
                                  <a:pt x="21781" y="68707"/>
                                  <a:pt x="22276" y="69850"/>
                                </a:cubicBezTo>
                                <a:cubicBezTo>
                                  <a:pt x="22644" y="70866"/>
                                  <a:pt x="23419" y="71628"/>
                                  <a:pt x="24613" y="72263"/>
                                </a:cubicBezTo>
                                <a:cubicBezTo>
                                  <a:pt x="26213" y="73152"/>
                                  <a:pt x="27902" y="73660"/>
                                  <a:pt x="29693" y="73660"/>
                                </a:cubicBezTo>
                                <a:lnTo>
                                  <a:pt x="32423" y="73660"/>
                                </a:lnTo>
                                <a:lnTo>
                                  <a:pt x="32423" y="75692"/>
                                </a:lnTo>
                                <a:lnTo>
                                  <a:pt x="0" y="75692"/>
                                </a:lnTo>
                                <a:lnTo>
                                  <a:pt x="0" y="73660"/>
                                </a:lnTo>
                                <a:lnTo>
                                  <a:pt x="2680" y="73660"/>
                                </a:lnTo>
                                <a:cubicBezTo>
                                  <a:pt x="5804" y="73660"/>
                                  <a:pt x="8077" y="72771"/>
                                  <a:pt x="9487" y="70866"/>
                                </a:cubicBezTo>
                                <a:cubicBezTo>
                                  <a:pt x="10389" y="69723"/>
                                  <a:pt x="10833" y="66802"/>
                                  <a:pt x="10833" y="62357"/>
                                </a:cubicBezTo>
                                <a:lnTo>
                                  <a:pt x="10833" y="13462"/>
                                </a:lnTo>
                                <a:cubicBezTo>
                                  <a:pt x="10833" y="9525"/>
                                  <a:pt x="10592" y="6985"/>
                                  <a:pt x="10109" y="5842"/>
                                </a:cubicBezTo>
                                <a:cubicBezTo>
                                  <a:pt x="9728" y="4826"/>
                                  <a:pt x="8966" y="4064"/>
                                  <a:pt x="7810" y="3429"/>
                                </a:cubicBezTo>
                                <a:cubicBezTo>
                                  <a:pt x="6172" y="2540"/>
                                  <a:pt x="4470" y="2032"/>
                                  <a:pt x="2680" y="2032"/>
                                </a:cubicBezTo>
                                <a:lnTo>
                                  <a:pt x="0" y="2032"/>
                                </a:lnTo>
                                <a:lnTo>
                                  <a:pt x="0" y="0"/>
                                </a:lnTo>
                                <a:close/>
                              </a:path>
                            </a:pathLst>
                          </a:custGeom>
                          <a:solidFill>
                            <a:srgbClr val="4471C4"/>
                          </a:solidFill>
                          <a:ln w="0" cap="flat">
                            <a:noFill/>
                            <a:miter lim="127000"/>
                          </a:ln>
                          <a:effectLst/>
                        </wps:spPr>
                        <wps:bodyPr/>
                      </wps:wsp>
                      <wps:wsp>
                        <wps:cNvPr id="60" name="Shape 16"/>
                        <wps:cNvSpPr/>
                        <wps:spPr>
                          <a:xfrm>
                            <a:off x="348437" y="1778"/>
                            <a:ext cx="63513" cy="75692"/>
                          </a:xfrm>
                          <a:custGeom>
                            <a:avLst/>
                            <a:gdLst/>
                            <a:ahLst/>
                            <a:cxnLst/>
                            <a:rect l="0" t="0" r="0" b="0"/>
                            <a:pathLst>
                              <a:path w="63513" h="75692">
                                <a:moveTo>
                                  <a:pt x="902" y="0"/>
                                </a:moveTo>
                                <a:lnTo>
                                  <a:pt x="62687" y="0"/>
                                </a:lnTo>
                                <a:lnTo>
                                  <a:pt x="63513" y="17780"/>
                                </a:lnTo>
                                <a:lnTo>
                                  <a:pt x="61392" y="17780"/>
                                </a:lnTo>
                                <a:cubicBezTo>
                                  <a:pt x="60985" y="14605"/>
                                  <a:pt x="60427" y="12446"/>
                                  <a:pt x="59728" y="11049"/>
                                </a:cubicBezTo>
                                <a:cubicBezTo>
                                  <a:pt x="58572" y="8890"/>
                                  <a:pt x="57036" y="7366"/>
                                  <a:pt x="55118" y="6350"/>
                                </a:cubicBezTo>
                                <a:cubicBezTo>
                                  <a:pt x="53200" y="5207"/>
                                  <a:pt x="50686" y="4699"/>
                                  <a:pt x="47561" y="4699"/>
                                </a:cubicBezTo>
                                <a:lnTo>
                                  <a:pt x="36893" y="4699"/>
                                </a:lnTo>
                                <a:lnTo>
                                  <a:pt x="36893" y="62611"/>
                                </a:lnTo>
                                <a:cubicBezTo>
                                  <a:pt x="36893" y="67183"/>
                                  <a:pt x="37401" y="70104"/>
                                  <a:pt x="38405" y="71247"/>
                                </a:cubicBezTo>
                                <a:cubicBezTo>
                                  <a:pt x="39814" y="72898"/>
                                  <a:pt x="41999" y="73660"/>
                                  <a:pt x="44933" y="73660"/>
                                </a:cubicBezTo>
                                <a:lnTo>
                                  <a:pt x="47561" y="73660"/>
                                </a:lnTo>
                                <a:lnTo>
                                  <a:pt x="47561" y="75692"/>
                                </a:lnTo>
                                <a:lnTo>
                                  <a:pt x="15469" y="75692"/>
                                </a:lnTo>
                                <a:lnTo>
                                  <a:pt x="15469" y="73660"/>
                                </a:lnTo>
                                <a:lnTo>
                                  <a:pt x="18148" y="73660"/>
                                </a:lnTo>
                                <a:cubicBezTo>
                                  <a:pt x="21349" y="73660"/>
                                  <a:pt x="23609" y="72644"/>
                                  <a:pt x="24956" y="70739"/>
                                </a:cubicBezTo>
                                <a:cubicBezTo>
                                  <a:pt x="25768" y="69596"/>
                                  <a:pt x="26175" y="66802"/>
                                  <a:pt x="26175" y="62611"/>
                                </a:cubicBezTo>
                                <a:lnTo>
                                  <a:pt x="26175" y="4699"/>
                                </a:lnTo>
                                <a:lnTo>
                                  <a:pt x="17081" y="4699"/>
                                </a:lnTo>
                                <a:cubicBezTo>
                                  <a:pt x="13551" y="4699"/>
                                  <a:pt x="11036" y="5080"/>
                                  <a:pt x="9550" y="5588"/>
                                </a:cubicBezTo>
                                <a:cubicBezTo>
                                  <a:pt x="7620" y="6223"/>
                                  <a:pt x="5956" y="7620"/>
                                  <a:pt x="4585" y="9652"/>
                                </a:cubicBezTo>
                                <a:cubicBezTo>
                                  <a:pt x="3200" y="11684"/>
                                  <a:pt x="2388" y="14351"/>
                                  <a:pt x="2121" y="17780"/>
                                </a:cubicBezTo>
                                <a:lnTo>
                                  <a:pt x="0" y="17780"/>
                                </a:lnTo>
                                <a:lnTo>
                                  <a:pt x="902" y="0"/>
                                </a:lnTo>
                                <a:close/>
                              </a:path>
                            </a:pathLst>
                          </a:custGeom>
                          <a:solidFill>
                            <a:srgbClr val="4471C4"/>
                          </a:solidFill>
                          <a:ln w="0" cap="flat">
                            <a:noFill/>
                            <a:miter lim="127000"/>
                          </a:ln>
                          <a:effectLst/>
                        </wps:spPr>
                        <wps:bodyPr/>
                      </wps:wsp>
                      <wps:wsp>
                        <wps:cNvPr id="61" name="Shape 17"/>
                        <wps:cNvSpPr/>
                        <wps:spPr>
                          <a:xfrm>
                            <a:off x="201028" y="1778"/>
                            <a:ext cx="64846" cy="75692"/>
                          </a:xfrm>
                          <a:custGeom>
                            <a:avLst/>
                            <a:gdLst/>
                            <a:ahLst/>
                            <a:cxnLst/>
                            <a:rect l="0" t="0" r="0" b="0"/>
                            <a:pathLst>
                              <a:path w="64846" h="75692">
                                <a:moveTo>
                                  <a:pt x="0" y="0"/>
                                </a:moveTo>
                                <a:lnTo>
                                  <a:pt x="58318" y="0"/>
                                </a:lnTo>
                                <a:lnTo>
                                  <a:pt x="59157" y="16637"/>
                                </a:lnTo>
                                <a:lnTo>
                                  <a:pt x="56972" y="16637"/>
                                </a:lnTo>
                                <a:cubicBezTo>
                                  <a:pt x="56197" y="12573"/>
                                  <a:pt x="55334" y="9906"/>
                                  <a:pt x="54381" y="8382"/>
                                </a:cubicBezTo>
                                <a:cubicBezTo>
                                  <a:pt x="53429" y="6858"/>
                                  <a:pt x="52032" y="5715"/>
                                  <a:pt x="50165" y="4953"/>
                                </a:cubicBezTo>
                                <a:cubicBezTo>
                                  <a:pt x="48679" y="4445"/>
                                  <a:pt x="46063" y="4191"/>
                                  <a:pt x="42304" y="4191"/>
                                </a:cubicBezTo>
                                <a:lnTo>
                                  <a:pt x="21539" y="4191"/>
                                </a:lnTo>
                                <a:lnTo>
                                  <a:pt x="21539" y="34036"/>
                                </a:lnTo>
                                <a:lnTo>
                                  <a:pt x="38164" y="34036"/>
                                </a:lnTo>
                                <a:cubicBezTo>
                                  <a:pt x="42482" y="34036"/>
                                  <a:pt x="45364" y="33401"/>
                                  <a:pt x="46825" y="32131"/>
                                </a:cubicBezTo>
                                <a:cubicBezTo>
                                  <a:pt x="48755" y="30353"/>
                                  <a:pt x="49835" y="27432"/>
                                  <a:pt x="50051" y="23114"/>
                                </a:cubicBezTo>
                                <a:lnTo>
                                  <a:pt x="52121" y="23114"/>
                                </a:lnTo>
                                <a:lnTo>
                                  <a:pt x="52121" y="49403"/>
                                </a:lnTo>
                                <a:lnTo>
                                  <a:pt x="50051" y="49403"/>
                                </a:lnTo>
                                <a:cubicBezTo>
                                  <a:pt x="49530" y="45720"/>
                                  <a:pt x="49009" y="43307"/>
                                  <a:pt x="48489" y="42291"/>
                                </a:cubicBezTo>
                                <a:cubicBezTo>
                                  <a:pt x="47828" y="41021"/>
                                  <a:pt x="46723" y="40005"/>
                                  <a:pt x="45199" y="39243"/>
                                </a:cubicBezTo>
                                <a:cubicBezTo>
                                  <a:pt x="43675" y="38481"/>
                                  <a:pt x="41326" y="38100"/>
                                  <a:pt x="38164" y="38100"/>
                                </a:cubicBezTo>
                                <a:lnTo>
                                  <a:pt x="21539" y="38100"/>
                                </a:lnTo>
                                <a:lnTo>
                                  <a:pt x="21539" y="63119"/>
                                </a:lnTo>
                                <a:cubicBezTo>
                                  <a:pt x="21539" y="66421"/>
                                  <a:pt x="21692" y="68453"/>
                                  <a:pt x="21984" y="69215"/>
                                </a:cubicBezTo>
                                <a:cubicBezTo>
                                  <a:pt x="22276" y="69977"/>
                                  <a:pt x="22797" y="70485"/>
                                  <a:pt x="23546" y="70866"/>
                                </a:cubicBezTo>
                                <a:cubicBezTo>
                                  <a:pt x="24295" y="71374"/>
                                  <a:pt x="25705" y="71501"/>
                                  <a:pt x="27788" y="71501"/>
                                </a:cubicBezTo>
                                <a:lnTo>
                                  <a:pt x="40627" y="71501"/>
                                </a:lnTo>
                                <a:cubicBezTo>
                                  <a:pt x="44907" y="71501"/>
                                  <a:pt x="48006" y="71247"/>
                                  <a:pt x="49949" y="70612"/>
                                </a:cubicBezTo>
                                <a:cubicBezTo>
                                  <a:pt x="51879" y="70104"/>
                                  <a:pt x="53746" y="68961"/>
                                  <a:pt x="55524" y="67183"/>
                                </a:cubicBezTo>
                                <a:cubicBezTo>
                                  <a:pt x="57836" y="64897"/>
                                  <a:pt x="60198" y="61341"/>
                                  <a:pt x="62611" y="56769"/>
                                </a:cubicBezTo>
                                <a:lnTo>
                                  <a:pt x="64846" y="56769"/>
                                </a:lnTo>
                                <a:lnTo>
                                  <a:pt x="58318" y="75692"/>
                                </a:lnTo>
                                <a:lnTo>
                                  <a:pt x="0" y="75692"/>
                                </a:lnTo>
                                <a:lnTo>
                                  <a:pt x="0" y="73660"/>
                                </a:lnTo>
                                <a:lnTo>
                                  <a:pt x="2680" y="73660"/>
                                </a:lnTo>
                                <a:cubicBezTo>
                                  <a:pt x="4458" y="73660"/>
                                  <a:pt x="6147" y="73152"/>
                                  <a:pt x="7747" y="72390"/>
                                </a:cubicBezTo>
                                <a:cubicBezTo>
                                  <a:pt x="8941" y="71755"/>
                                  <a:pt x="9754" y="70866"/>
                                  <a:pt x="10185" y="69723"/>
                                </a:cubicBezTo>
                                <a:cubicBezTo>
                                  <a:pt x="10604" y="68453"/>
                                  <a:pt x="10820" y="66040"/>
                                  <a:pt x="10820" y="62357"/>
                                </a:cubicBezTo>
                                <a:lnTo>
                                  <a:pt x="10820" y="13208"/>
                                </a:lnTo>
                                <a:cubicBezTo>
                                  <a:pt x="10820" y="8382"/>
                                  <a:pt x="10338" y="5461"/>
                                  <a:pt x="9373" y="4318"/>
                                </a:cubicBezTo>
                                <a:cubicBezTo>
                                  <a:pt x="8026" y="2794"/>
                                  <a:pt x="5804" y="2032"/>
                                  <a:pt x="2680" y="2032"/>
                                </a:cubicBezTo>
                                <a:lnTo>
                                  <a:pt x="0" y="2032"/>
                                </a:lnTo>
                                <a:lnTo>
                                  <a:pt x="0" y="0"/>
                                </a:lnTo>
                                <a:close/>
                              </a:path>
                            </a:pathLst>
                          </a:custGeom>
                          <a:solidFill>
                            <a:srgbClr val="4471C4"/>
                          </a:solidFill>
                          <a:ln w="0" cap="flat">
                            <a:noFill/>
                            <a:miter lim="127000"/>
                          </a:ln>
                          <a:effectLst/>
                        </wps:spPr>
                        <wps:bodyPr/>
                      </wps:wsp>
                      <wps:wsp>
                        <wps:cNvPr id="62" name="Shape 18"/>
                        <wps:cNvSpPr/>
                        <wps:spPr>
                          <a:xfrm>
                            <a:off x="156832" y="1778"/>
                            <a:ext cx="41465" cy="77470"/>
                          </a:xfrm>
                          <a:custGeom>
                            <a:avLst/>
                            <a:gdLst/>
                            <a:ahLst/>
                            <a:cxnLst/>
                            <a:rect l="0" t="0" r="0" b="0"/>
                            <a:pathLst>
                              <a:path w="41465" h="77470">
                                <a:moveTo>
                                  <a:pt x="9030" y="0"/>
                                </a:moveTo>
                                <a:lnTo>
                                  <a:pt x="41465" y="0"/>
                                </a:lnTo>
                                <a:lnTo>
                                  <a:pt x="41465" y="2032"/>
                                </a:lnTo>
                                <a:lnTo>
                                  <a:pt x="38722" y="2032"/>
                                </a:lnTo>
                                <a:cubicBezTo>
                                  <a:pt x="35636" y="2032"/>
                                  <a:pt x="33388" y="3048"/>
                                  <a:pt x="31979" y="4826"/>
                                </a:cubicBezTo>
                                <a:cubicBezTo>
                                  <a:pt x="31077" y="5969"/>
                                  <a:pt x="30632" y="8890"/>
                                  <a:pt x="30632" y="13462"/>
                                </a:cubicBezTo>
                                <a:lnTo>
                                  <a:pt x="30632" y="50419"/>
                                </a:lnTo>
                                <a:cubicBezTo>
                                  <a:pt x="30632" y="56134"/>
                                  <a:pt x="30010" y="60706"/>
                                  <a:pt x="28765" y="64262"/>
                                </a:cubicBezTo>
                                <a:cubicBezTo>
                                  <a:pt x="27521" y="67818"/>
                                  <a:pt x="25375" y="70866"/>
                                  <a:pt x="22314" y="73533"/>
                                </a:cubicBezTo>
                                <a:cubicBezTo>
                                  <a:pt x="19266" y="76073"/>
                                  <a:pt x="15583" y="77470"/>
                                  <a:pt x="11265" y="77470"/>
                                </a:cubicBezTo>
                                <a:cubicBezTo>
                                  <a:pt x="7772" y="77470"/>
                                  <a:pt x="5017" y="76581"/>
                                  <a:pt x="3010" y="74803"/>
                                </a:cubicBezTo>
                                <a:cubicBezTo>
                                  <a:pt x="1003" y="73152"/>
                                  <a:pt x="0" y="71120"/>
                                  <a:pt x="0" y="68834"/>
                                </a:cubicBezTo>
                                <a:cubicBezTo>
                                  <a:pt x="0" y="67056"/>
                                  <a:pt x="457" y="65659"/>
                                  <a:pt x="1384" y="64770"/>
                                </a:cubicBezTo>
                                <a:cubicBezTo>
                                  <a:pt x="2616" y="63627"/>
                                  <a:pt x="4051" y="62992"/>
                                  <a:pt x="5690" y="62992"/>
                                </a:cubicBezTo>
                                <a:cubicBezTo>
                                  <a:pt x="6883" y="62992"/>
                                  <a:pt x="7950" y="63373"/>
                                  <a:pt x="8890" y="64135"/>
                                </a:cubicBezTo>
                                <a:cubicBezTo>
                                  <a:pt x="9843" y="65024"/>
                                  <a:pt x="11049" y="67056"/>
                                  <a:pt x="12497" y="70485"/>
                                </a:cubicBezTo>
                                <a:cubicBezTo>
                                  <a:pt x="13348" y="72517"/>
                                  <a:pt x="14453" y="73406"/>
                                  <a:pt x="15786" y="73406"/>
                                </a:cubicBezTo>
                                <a:cubicBezTo>
                                  <a:pt x="16789" y="73406"/>
                                  <a:pt x="17729" y="72898"/>
                                  <a:pt x="18606" y="71628"/>
                                </a:cubicBezTo>
                                <a:cubicBezTo>
                                  <a:pt x="19482" y="70358"/>
                                  <a:pt x="19914" y="68199"/>
                                  <a:pt x="19914" y="65151"/>
                                </a:cubicBezTo>
                                <a:lnTo>
                                  <a:pt x="19914" y="13462"/>
                                </a:lnTo>
                                <a:cubicBezTo>
                                  <a:pt x="19914" y="9525"/>
                                  <a:pt x="19672" y="6985"/>
                                  <a:pt x="19190" y="5842"/>
                                </a:cubicBezTo>
                                <a:cubicBezTo>
                                  <a:pt x="18821" y="4826"/>
                                  <a:pt x="18034" y="4064"/>
                                  <a:pt x="16853" y="3429"/>
                                </a:cubicBezTo>
                                <a:cubicBezTo>
                                  <a:pt x="15253" y="2540"/>
                                  <a:pt x="13551" y="2032"/>
                                  <a:pt x="11773" y="2032"/>
                                </a:cubicBezTo>
                                <a:lnTo>
                                  <a:pt x="9030" y="2032"/>
                                </a:lnTo>
                                <a:lnTo>
                                  <a:pt x="9030" y="0"/>
                                </a:lnTo>
                                <a:close/>
                              </a:path>
                            </a:pathLst>
                          </a:custGeom>
                          <a:solidFill>
                            <a:srgbClr val="4471C4"/>
                          </a:solidFill>
                          <a:ln w="0" cap="flat">
                            <a:noFill/>
                            <a:miter lim="127000"/>
                          </a:ln>
                          <a:effectLst/>
                        </wps:spPr>
                        <wps:bodyPr/>
                      </wps:wsp>
                      <wps:wsp>
                        <wps:cNvPr id="63" name="Shape 19"/>
                        <wps:cNvSpPr/>
                        <wps:spPr>
                          <a:xfrm>
                            <a:off x="272910" y="0"/>
                            <a:ext cx="68148" cy="79248"/>
                          </a:xfrm>
                          <a:custGeom>
                            <a:avLst/>
                            <a:gdLst/>
                            <a:ahLst/>
                            <a:cxnLst/>
                            <a:rect l="0" t="0" r="0" b="0"/>
                            <a:pathLst>
                              <a:path w="68148" h="79248">
                                <a:moveTo>
                                  <a:pt x="38506" y="0"/>
                                </a:moveTo>
                                <a:cubicBezTo>
                                  <a:pt x="43980" y="0"/>
                                  <a:pt x="49378" y="1397"/>
                                  <a:pt x="54699" y="4064"/>
                                </a:cubicBezTo>
                                <a:cubicBezTo>
                                  <a:pt x="56261" y="4953"/>
                                  <a:pt x="57379" y="5334"/>
                                  <a:pt x="58052" y="5334"/>
                                </a:cubicBezTo>
                                <a:cubicBezTo>
                                  <a:pt x="59055" y="5334"/>
                                  <a:pt x="59919" y="4953"/>
                                  <a:pt x="60668" y="4191"/>
                                </a:cubicBezTo>
                                <a:cubicBezTo>
                                  <a:pt x="61633" y="3302"/>
                                  <a:pt x="62319" y="1905"/>
                                  <a:pt x="62738" y="0"/>
                                </a:cubicBezTo>
                                <a:lnTo>
                                  <a:pt x="64681" y="0"/>
                                </a:lnTo>
                                <a:lnTo>
                                  <a:pt x="66421" y="25781"/>
                                </a:lnTo>
                                <a:lnTo>
                                  <a:pt x="64681" y="25781"/>
                                </a:lnTo>
                                <a:cubicBezTo>
                                  <a:pt x="62382" y="18034"/>
                                  <a:pt x="59093" y="12573"/>
                                  <a:pt x="54813" y="9144"/>
                                </a:cubicBezTo>
                                <a:cubicBezTo>
                                  <a:pt x="50533" y="5715"/>
                                  <a:pt x="45390" y="4064"/>
                                  <a:pt x="39408" y="4064"/>
                                </a:cubicBezTo>
                                <a:cubicBezTo>
                                  <a:pt x="34379" y="4064"/>
                                  <a:pt x="29845" y="5334"/>
                                  <a:pt x="25781" y="7874"/>
                                </a:cubicBezTo>
                                <a:cubicBezTo>
                                  <a:pt x="21730" y="10414"/>
                                  <a:pt x="18542" y="14478"/>
                                  <a:pt x="16218" y="20066"/>
                                </a:cubicBezTo>
                                <a:cubicBezTo>
                                  <a:pt x="13894" y="25654"/>
                                  <a:pt x="12725" y="32639"/>
                                  <a:pt x="12725" y="40894"/>
                                </a:cubicBezTo>
                                <a:cubicBezTo>
                                  <a:pt x="12725" y="47752"/>
                                  <a:pt x="13830" y="53722"/>
                                  <a:pt x="16015" y="58674"/>
                                </a:cubicBezTo>
                                <a:cubicBezTo>
                                  <a:pt x="18212" y="63754"/>
                                  <a:pt x="21514" y="67564"/>
                                  <a:pt x="25921" y="70231"/>
                                </a:cubicBezTo>
                                <a:cubicBezTo>
                                  <a:pt x="30340" y="72898"/>
                                  <a:pt x="35370" y="74295"/>
                                  <a:pt x="41021" y="74295"/>
                                </a:cubicBezTo>
                                <a:cubicBezTo>
                                  <a:pt x="45936" y="74295"/>
                                  <a:pt x="50267" y="73279"/>
                                  <a:pt x="54026" y="71120"/>
                                </a:cubicBezTo>
                                <a:cubicBezTo>
                                  <a:pt x="57785" y="69088"/>
                                  <a:pt x="61913" y="64897"/>
                                  <a:pt x="66421" y="58547"/>
                                </a:cubicBezTo>
                                <a:lnTo>
                                  <a:pt x="68148" y="59690"/>
                                </a:lnTo>
                                <a:cubicBezTo>
                                  <a:pt x="64351" y="66422"/>
                                  <a:pt x="59919" y="71374"/>
                                  <a:pt x="54864" y="74549"/>
                                </a:cubicBezTo>
                                <a:cubicBezTo>
                                  <a:pt x="49809" y="77597"/>
                                  <a:pt x="43790" y="79248"/>
                                  <a:pt x="36843" y="79248"/>
                                </a:cubicBezTo>
                                <a:cubicBezTo>
                                  <a:pt x="24295" y="79248"/>
                                  <a:pt x="14592" y="74549"/>
                                  <a:pt x="7709" y="65278"/>
                                </a:cubicBezTo>
                                <a:cubicBezTo>
                                  <a:pt x="2565" y="58293"/>
                                  <a:pt x="0" y="50165"/>
                                  <a:pt x="0" y="40767"/>
                                </a:cubicBezTo>
                                <a:cubicBezTo>
                                  <a:pt x="0" y="33274"/>
                                  <a:pt x="1689" y="26289"/>
                                  <a:pt x="5080" y="19939"/>
                                </a:cubicBezTo>
                                <a:cubicBezTo>
                                  <a:pt x="8471" y="13716"/>
                                  <a:pt x="13132" y="8763"/>
                                  <a:pt x="19063" y="5334"/>
                                </a:cubicBezTo>
                                <a:cubicBezTo>
                                  <a:pt x="24994" y="1778"/>
                                  <a:pt x="31483" y="0"/>
                                  <a:pt x="38506" y="0"/>
                                </a:cubicBezTo>
                                <a:close/>
                              </a:path>
                            </a:pathLst>
                          </a:custGeom>
                          <a:solidFill>
                            <a:srgbClr val="4471C4"/>
                          </a:solidFill>
                          <a:ln w="0" cap="flat">
                            <a:noFill/>
                            <a:miter lim="127000"/>
                          </a:ln>
                          <a:effectLst/>
                        </wps:spPr>
                        <wps:bodyPr/>
                      </wps:wsp>
                      <wps:wsp>
                        <wps:cNvPr id="64" name="Shape 20"/>
                        <wps:cNvSpPr/>
                        <wps:spPr>
                          <a:xfrm>
                            <a:off x="101829" y="40513"/>
                            <a:ext cx="33490" cy="33020"/>
                          </a:xfrm>
                          <a:custGeom>
                            <a:avLst/>
                            <a:gdLst/>
                            <a:ahLst/>
                            <a:cxnLst/>
                            <a:rect l="0" t="0" r="0" b="0"/>
                            <a:pathLst>
                              <a:path w="33490" h="33020">
                                <a:moveTo>
                                  <a:pt x="9881" y="0"/>
                                </a:moveTo>
                                <a:cubicBezTo>
                                  <a:pt x="7582" y="0"/>
                                  <a:pt x="5601" y="0"/>
                                  <a:pt x="3975" y="127"/>
                                </a:cubicBezTo>
                                <a:cubicBezTo>
                                  <a:pt x="2337" y="127"/>
                                  <a:pt x="1016" y="254"/>
                                  <a:pt x="0" y="508"/>
                                </a:cubicBezTo>
                                <a:lnTo>
                                  <a:pt x="0" y="31496"/>
                                </a:lnTo>
                                <a:cubicBezTo>
                                  <a:pt x="4318" y="32512"/>
                                  <a:pt x="8585" y="33020"/>
                                  <a:pt x="12789" y="33020"/>
                                </a:cubicBezTo>
                                <a:cubicBezTo>
                                  <a:pt x="19520" y="33020"/>
                                  <a:pt x="24651" y="31496"/>
                                  <a:pt x="28194" y="28448"/>
                                </a:cubicBezTo>
                                <a:cubicBezTo>
                                  <a:pt x="31725" y="25400"/>
                                  <a:pt x="33490" y="21717"/>
                                  <a:pt x="33490" y="17145"/>
                                </a:cubicBezTo>
                                <a:cubicBezTo>
                                  <a:pt x="33490" y="14224"/>
                                  <a:pt x="32690" y="11430"/>
                                  <a:pt x="31090" y="8763"/>
                                </a:cubicBezTo>
                                <a:cubicBezTo>
                                  <a:pt x="29489" y="5969"/>
                                  <a:pt x="26886" y="3810"/>
                                  <a:pt x="23279" y="2286"/>
                                </a:cubicBezTo>
                                <a:cubicBezTo>
                                  <a:pt x="19672" y="762"/>
                                  <a:pt x="15202" y="0"/>
                                  <a:pt x="9881" y="0"/>
                                </a:cubicBezTo>
                                <a:close/>
                              </a:path>
                            </a:pathLst>
                          </a:custGeom>
                          <a:noFill/>
                          <a:ln w="9525" cap="flat" cmpd="sng" algn="ctr">
                            <a:solidFill>
                              <a:srgbClr val="4471C4"/>
                            </a:solidFill>
                            <a:prstDash val="solid"/>
                            <a:round/>
                          </a:ln>
                          <a:effectLst/>
                        </wps:spPr>
                        <wps:bodyPr/>
                      </wps:wsp>
                      <wps:wsp>
                        <wps:cNvPr id="65" name="Shape 21"/>
                        <wps:cNvSpPr/>
                        <wps:spPr>
                          <a:xfrm>
                            <a:off x="101829" y="5588"/>
                            <a:ext cx="31255" cy="30988"/>
                          </a:xfrm>
                          <a:custGeom>
                            <a:avLst/>
                            <a:gdLst/>
                            <a:ahLst/>
                            <a:cxnLst/>
                            <a:rect l="0" t="0" r="0" b="0"/>
                            <a:pathLst>
                              <a:path w="31255" h="30988">
                                <a:moveTo>
                                  <a:pt x="10058" y="0"/>
                                </a:moveTo>
                                <a:cubicBezTo>
                                  <a:pt x="6337" y="0"/>
                                  <a:pt x="2985" y="381"/>
                                  <a:pt x="0" y="1143"/>
                                </a:cubicBezTo>
                                <a:lnTo>
                                  <a:pt x="0" y="30226"/>
                                </a:lnTo>
                                <a:cubicBezTo>
                                  <a:pt x="1384" y="30480"/>
                                  <a:pt x="2959" y="30734"/>
                                  <a:pt x="4724" y="30861"/>
                                </a:cubicBezTo>
                                <a:cubicBezTo>
                                  <a:pt x="6490" y="30988"/>
                                  <a:pt x="8433" y="30988"/>
                                  <a:pt x="10554" y="30988"/>
                                </a:cubicBezTo>
                                <a:cubicBezTo>
                                  <a:pt x="15989" y="30988"/>
                                  <a:pt x="20066" y="30480"/>
                                  <a:pt x="22809" y="29210"/>
                                </a:cubicBezTo>
                                <a:cubicBezTo>
                                  <a:pt x="25540" y="28067"/>
                                  <a:pt x="27635" y="26289"/>
                                  <a:pt x="29083" y="23876"/>
                                </a:cubicBezTo>
                                <a:cubicBezTo>
                                  <a:pt x="30531" y="21463"/>
                                  <a:pt x="31255" y="18796"/>
                                  <a:pt x="31255" y="16002"/>
                                </a:cubicBezTo>
                                <a:cubicBezTo>
                                  <a:pt x="31255" y="11557"/>
                                  <a:pt x="29451" y="7747"/>
                                  <a:pt x="25844" y="4572"/>
                                </a:cubicBezTo>
                                <a:cubicBezTo>
                                  <a:pt x="22238" y="1524"/>
                                  <a:pt x="16967" y="0"/>
                                  <a:pt x="10058" y="0"/>
                                </a:cubicBezTo>
                                <a:close/>
                              </a:path>
                            </a:pathLst>
                          </a:custGeom>
                          <a:noFill/>
                          <a:ln w="9525" cap="flat" cmpd="sng" algn="ctr">
                            <a:solidFill>
                              <a:srgbClr val="4471C4"/>
                            </a:solidFill>
                            <a:prstDash val="solid"/>
                            <a:round/>
                          </a:ln>
                          <a:effectLst/>
                        </wps:spPr>
                        <wps:bodyPr/>
                      </wps:wsp>
                      <wps:wsp>
                        <wps:cNvPr id="66" name="Shape 22"/>
                        <wps:cNvSpPr/>
                        <wps:spPr>
                          <a:xfrm>
                            <a:off x="12789" y="4191"/>
                            <a:ext cx="48552" cy="70993"/>
                          </a:xfrm>
                          <a:custGeom>
                            <a:avLst/>
                            <a:gdLst/>
                            <a:ahLst/>
                            <a:cxnLst/>
                            <a:rect l="0" t="0" r="0" b="0"/>
                            <a:pathLst>
                              <a:path w="48552" h="70993">
                                <a:moveTo>
                                  <a:pt x="23939" y="0"/>
                                </a:moveTo>
                                <a:cubicBezTo>
                                  <a:pt x="17170" y="0"/>
                                  <a:pt x="11735" y="2413"/>
                                  <a:pt x="7645" y="7493"/>
                                </a:cubicBezTo>
                                <a:cubicBezTo>
                                  <a:pt x="2540" y="13716"/>
                                  <a:pt x="0" y="22860"/>
                                  <a:pt x="0" y="34925"/>
                                </a:cubicBezTo>
                                <a:cubicBezTo>
                                  <a:pt x="0" y="47244"/>
                                  <a:pt x="2642" y="56769"/>
                                  <a:pt x="7925" y="63500"/>
                                </a:cubicBezTo>
                                <a:cubicBezTo>
                                  <a:pt x="11976" y="68580"/>
                                  <a:pt x="17335" y="70993"/>
                                  <a:pt x="23990" y="70993"/>
                                </a:cubicBezTo>
                                <a:cubicBezTo>
                                  <a:pt x="31102" y="70993"/>
                                  <a:pt x="36970" y="68326"/>
                                  <a:pt x="41605" y="62738"/>
                                </a:cubicBezTo>
                                <a:cubicBezTo>
                                  <a:pt x="46241" y="57150"/>
                                  <a:pt x="48552" y="48387"/>
                                  <a:pt x="48552" y="36449"/>
                                </a:cubicBezTo>
                                <a:cubicBezTo>
                                  <a:pt x="48552" y="23495"/>
                                  <a:pt x="45999" y="13843"/>
                                  <a:pt x="40907" y="7493"/>
                                </a:cubicBezTo>
                                <a:cubicBezTo>
                                  <a:pt x="36817" y="2413"/>
                                  <a:pt x="31153" y="0"/>
                                  <a:pt x="23939" y="0"/>
                                </a:cubicBezTo>
                                <a:close/>
                              </a:path>
                            </a:pathLst>
                          </a:custGeom>
                          <a:noFill/>
                          <a:ln w="9525" cap="flat" cmpd="sng" algn="ctr">
                            <a:solidFill>
                              <a:srgbClr val="4471C4"/>
                            </a:solidFill>
                            <a:prstDash val="solid"/>
                            <a:round/>
                          </a:ln>
                          <a:effectLst/>
                        </wps:spPr>
                        <wps:bodyPr/>
                      </wps:wsp>
                      <wps:wsp>
                        <wps:cNvPr id="67" name="Shape 23"/>
                        <wps:cNvSpPr/>
                        <wps:spPr>
                          <a:xfrm>
                            <a:off x="537832" y="1778"/>
                            <a:ext cx="64846" cy="75692"/>
                          </a:xfrm>
                          <a:custGeom>
                            <a:avLst/>
                            <a:gdLst/>
                            <a:ahLst/>
                            <a:cxnLst/>
                            <a:rect l="0" t="0" r="0" b="0"/>
                            <a:pathLst>
                              <a:path w="64846" h="75692">
                                <a:moveTo>
                                  <a:pt x="0" y="0"/>
                                </a:moveTo>
                                <a:lnTo>
                                  <a:pt x="58318" y="0"/>
                                </a:lnTo>
                                <a:lnTo>
                                  <a:pt x="59157" y="16637"/>
                                </a:lnTo>
                                <a:lnTo>
                                  <a:pt x="56972" y="16637"/>
                                </a:lnTo>
                                <a:cubicBezTo>
                                  <a:pt x="56197" y="12573"/>
                                  <a:pt x="55334" y="9906"/>
                                  <a:pt x="54381" y="8382"/>
                                </a:cubicBezTo>
                                <a:cubicBezTo>
                                  <a:pt x="53429" y="6858"/>
                                  <a:pt x="52032" y="5715"/>
                                  <a:pt x="50165" y="4953"/>
                                </a:cubicBezTo>
                                <a:cubicBezTo>
                                  <a:pt x="48679" y="4445"/>
                                  <a:pt x="46063" y="4191"/>
                                  <a:pt x="42304" y="4191"/>
                                </a:cubicBezTo>
                                <a:lnTo>
                                  <a:pt x="21539" y="4191"/>
                                </a:lnTo>
                                <a:lnTo>
                                  <a:pt x="21539" y="34036"/>
                                </a:lnTo>
                                <a:lnTo>
                                  <a:pt x="38163" y="34036"/>
                                </a:lnTo>
                                <a:cubicBezTo>
                                  <a:pt x="42481" y="34036"/>
                                  <a:pt x="45364" y="33401"/>
                                  <a:pt x="46825" y="32131"/>
                                </a:cubicBezTo>
                                <a:cubicBezTo>
                                  <a:pt x="48755" y="30353"/>
                                  <a:pt x="49835" y="27432"/>
                                  <a:pt x="50051" y="23114"/>
                                </a:cubicBezTo>
                                <a:lnTo>
                                  <a:pt x="52121" y="23114"/>
                                </a:lnTo>
                                <a:lnTo>
                                  <a:pt x="52121" y="49403"/>
                                </a:lnTo>
                                <a:lnTo>
                                  <a:pt x="50051" y="49403"/>
                                </a:lnTo>
                                <a:cubicBezTo>
                                  <a:pt x="49530" y="45720"/>
                                  <a:pt x="49009" y="43307"/>
                                  <a:pt x="48489" y="42291"/>
                                </a:cubicBezTo>
                                <a:cubicBezTo>
                                  <a:pt x="47828" y="41021"/>
                                  <a:pt x="46723" y="40005"/>
                                  <a:pt x="45199" y="39243"/>
                                </a:cubicBezTo>
                                <a:cubicBezTo>
                                  <a:pt x="43675" y="38481"/>
                                  <a:pt x="41326" y="38100"/>
                                  <a:pt x="38163" y="38100"/>
                                </a:cubicBezTo>
                                <a:lnTo>
                                  <a:pt x="21539" y="38100"/>
                                </a:lnTo>
                                <a:lnTo>
                                  <a:pt x="21539" y="63119"/>
                                </a:lnTo>
                                <a:cubicBezTo>
                                  <a:pt x="21539" y="66421"/>
                                  <a:pt x="21692" y="68453"/>
                                  <a:pt x="21984" y="69215"/>
                                </a:cubicBezTo>
                                <a:cubicBezTo>
                                  <a:pt x="22276" y="69977"/>
                                  <a:pt x="22796" y="70485"/>
                                  <a:pt x="23546" y="70866"/>
                                </a:cubicBezTo>
                                <a:cubicBezTo>
                                  <a:pt x="24295" y="71374"/>
                                  <a:pt x="25705" y="71501"/>
                                  <a:pt x="27788" y="71501"/>
                                </a:cubicBezTo>
                                <a:lnTo>
                                  <a:pt x="40627" y="71501"/>
                                </a:lnTo>
                                <a:cubicBezTo>
                                  <a:pt x="44907" y="71501"/>
                                  <a:pt x="48006" y="71247"/>
                                  <a:pt x="49949" y="70612"/>
                                </a:cubicBezTo>
                                <a:cubicBezTo>
                                  <a:pt x="51879" y="70104"/>
                                  <a:pt x="53746" y="68961"/>
                                  <a:pt x="55524" y="67183"/>
                                </a:cubicBezTo>
                                <a:cubicBezTo>
                                  <a:pt x="57836" y="64897"/>
                                  <a:pt x="60198" y="61341"/>
                                  <a:pt x="62611" y="56769"/>
                                </a:cubicBezTo>
                                <a:lnTo>
                                  <a:pt x="64846" y="56769"/>
                                </a:lnTo>
                                <a:lnTo>
                                  <a:pt x="58318" y="75692"/>
                                </a:lnTo>
                                <a:lnTo>
                                  <a:pt x="0" y="75692"/>
                                </a:lnTo>
                                <a:lnTo>
                                  <a:pt x="0" y="73660"/>
                                </a:lnTo>
                                <a:lnTo>
                                  <a:pt x="2680" y="73660"/>
                                </a:lnTo>
                                <a:cubicBezTo>
                                  <a:pt x="4458" y="73660"/>
                                  <a:pt x="6147" y="73152"/>
                                  <a:pt x="7747" y="72390"/>
                                </a:cubicBezTo>
                                <a:cubicBezTo>
                                  <a:pt x="8941" y="71755"/>
                                  <a:pt x="9754" y="70866"/>
                                  <a:pt x="10185" y="69723"/>
                                </a:cubicBezTo>
                                <a:cubicBezTo>
                                  <a:pt x="10604" y="68453"/>
                                  <a:pt x="10820" y="66040"/>
                                  <a:pt x="10820" y="62357"/>
                                </a:cubicBezTo>
                                <a:lnTo>
                                  <a:pt x="10820" y="13208"/>
                                </a:lnTo>
                                <a:cubicBezTo>
                                  <a:pt x="10820" y="8382"/>
                                  <a:pt x="10338" y="5461"/>
                                  <a:pt x="9373" y="4318"/>
                                </a:cubicBezTo>
                                <a:cubicBezTo>
                                  <a:pt x="8026" y="2794"/>
                                  <a:pt x="5804" y="2032"/>
                                  <a:pt x="2680" y="2032"/>
                                </a:cubicBezTo>
                                <a:lnTo>
                                  <a:pt x="0" y="2032"/>
                                </a:lnTo>
                                <a:close/>
                              </a:path>
                            </a:pathLst>
                          </a:custGeom>
                          <a:noFill/>
                          <a:ln w="9525" cap="flat" cmpd="sng" algn="ctr">
                            <a:solidFill>
                              <a:srgbClr val="4471C4"/>
                            </a:solidFill>
                            <a:prstDash val="solid"/>
                            <a:round/>
                          </a:ln>
                          <a:effectLst/>
                        </wps:spPr>
                        <wps:bodyPr/>
                      </wps:wsp>
                      <wps:wsp>
                        <wps:cNvPr id="68" name="Shape 24"/>
                        <wps:cNvSpPr/>
                        <wps:spPr>
                          <a:xfrm>
                            <a:off x="452666" y="1778"/>
                            <a:ext cx="80150" cy="77470"/>
                          </a:xfrm>
                          <a:custGeom>
                            <a:avLst/>
                            <a:gdLst/>
                            <a:ahLst/>
                            <a:cxnLst/>
                            <a:rect l="0" t="0" r="0" b="0"/>
                            <a:pathLst>
                              <a:path w="80150" h="77470">
                                <a:moveTo>
                                  <a:pt x="0" y="0"/>
                                </a:moveTo>
                                <a:lnTo>
                                  <a:pt x="30924" y="0"/>
                                </a:lnTo>
                                <a:lnTo>
                                  <a:pt x="30924" y="2032"/>
                                </a:lnTo>
                                <a:cubicBezTo>
                                  <a:pt x="27419" y="2413"/>
                                  <a:pt x="25159" y="3048"/>
                                  <a:pt x="24117" y="3810"/>
                                </a:cubicBezTo>
                                <a:cubicBezTo>
                                  <a:pt x="23076" y="4699"/>
                                  <a:pt x="22543" y="5842"/>
                                  <a:pt x="22543" y="7112"/>
                                </a:cubicBezTo>
                                <a:cubicBezTo>
                                  <a:pt x="22543" y="9017"/>
                                  <a:pt x="23406" y="11938"/>
                                  <a:pt x="25121" y="15875"/>
                                </a:cubicBezTo>
                                <a:lnTo>
                                  <a:pt x="44374" y="60198"/>
                                </a:lnTo>
                                <a:lnTo>
                                  <a:pt x="62230" y="16383"/>
                                </a:lnTo>
                                <a:cubicBezTo>
                                  <a:pt x="63983" y="12065"/>
                                  <a:pt x="64859" y="9144"/>
                                  <a:pt x="64859" y="7493"/>
                                </a:cubicBezTo>
                                <a:cubicBezTo>
                                  <a:pt x="64859" y="6350"/>
                                  <a:pt x="64313" y="5334"/>
                                  <a:pt x="63233" y="4318"/>
                                </a:cubicBezTo>
                                <a:cubicBezTo>
                                  <a:pt x="62154" y="3302"/>
                                  <a:pt x="60338" y="2667"/>
                                  <a:pt x="57760" y="2286"/>
                                </a:cubicBezTo>
                                <a:cubicBezTo>
                                  <a:pt x="57582" y="2159"/>
                                  <a:pt x="57264" y="2159"/>
                                  <a:pt x="56820" y="2032"/>
                                </a:cubicBezTo>
                                <a:lnTo>
                                  <a:pt x="56820" y="0"/>
                                </a:lnTo>
                                <a:lnTo>
                                  <a:pt x="80150" y="0"/>
                                </a:lnTo>
                                <a:lnTo>
                                  <a:pt x="80150" y="2032"/>
                                </a:lnTo>
                                <a:cubicBezTo>
                                  <a:pt x="77470" y="2540"/>
                                  <a:pt x="75438" y="3429"/>
                                  <a:pt x="74066" y="4699"/>
                                </a:cubicBezTo>
                                <a:cubicBezTo>
                                  <a:pt x="72085" y="6477"/>
                                  <a:pt x="70345" y="9271"/>
                                  <a:pt x="68821" y="12954"/>
                                </a:cubicBezTo>
                                <a:lnTo>
                                  <a:pt x="42418" y="77470"/>
                                </a:lnTo>
                                <a:lnTo>
                                  <a:pt x="40348" y="77470"/>
                                </a:lnTo>
                                <a:lnTo>
                                  <a:pt x="12001" y="12192"/>
                                </a:lnTo>
                                <a:cubicBezTo>
                                  <a:pt x="10554" y="8890"/>
                                  <a:pt x="9525" y="6731"/>
                                  <a:pt x="8928" y="6096"/>
                                </a:cubicBezTo>
                                <a:cubicBezTo>
                                  <a:pt x="8001" y="4826"/>
                                  <a:pt x="6858" y="3937"/>
                                  <a:pt x="5499" y="3302"/>
                                </a:cubicBezTo>
                                <a:cubicBezTo>
                                  <a:pt x="4140" y="2667"/>
                                  <a:pt x="2311" y="2286"/>
                                  <a:pt x="0" y="2032"/>
                                </a:cubicBezTo>
                                <a:close/>
                              </a:path>
                            </a:pathLst>
                          </a:custGeom>
                          <a:noFill/>
                          <a:ln w="9525" cap="flat" cmpd="sng" algn="ctr">
                            <a:solidFill>
                              <a:srgbClr val="4471C4"/>
                            </a:solidFill>
                            <a:prstDash val="solid"/>
                            <a:round/>
                          </a:ln>
                          <a:effectLst/>
                        </wps:spPr>
                        <wps:bodyPr/>
                      </wps:wsp>
                      <wps:wsp>
                        <wps:cNvPr id="69" name="Shape 25"/>
                        <wps:cNvSpPr/>
                        <wps:spPr>
                          <a:xfrm>
                            <a:off x="416408" y="1778"/>
                            <a:ext cx="32423" cy="75692"/>
                          </a:xfrm>
                          <a:custGeom>
                            <a:avLst/>
                            <a:gdLst/>
                            <a:ahLst/>
                            <a:cxnLst/>
                            <a:rect l="0" t="0" r="0" b="0"/>
                            <a:pathLst>
                              <a:path w="32423" h="75692">
                                <a:moveTo>
                                  <a:pt x="0" y="0"/>
                                </a:moveTo>
                                <a:lnTo>
                                  <a:pt x="32423" y="0"/>
                                </a:lnTo>
                                <a:lnTo>
                                  <a:pt x="32423" y="2032"/>
                                </a:lnTo>
                                <a:lnTo>
                                  <a:pt x="29693" y="2032"/>
                                </a:lnTo>
                                <a:cubicBezTo>
                                  <a:pt x="26607" y="2032"/>
                                  <a:pt x="24359" y="3048"/>
                                  <a:pt x="22936" y="4826"/>
                                </a:cubicBezTo>
                                <a:cubicBezTo>
                                  <a:pt x="22009" y="5969"/>
                                  <a:pt x="21539" y="8890"/>
                                  <a:pt x="21539" y="13462"/>
                                </a:cubicBezTo>
                                <a:lnTo>
                                  <a:pt x="21539" y="62357"/>
                                </a:lnTo>
                                <a:cubicBezTo>
                                  <a:pt x="21539" y="66167"/>
                                  <a:pt x="21781" y="68707"/>
                                  <a:pt x="22276" y="69850"/>
                                </a:cubicBezTo>
                                <a:cubicBezTo>
                                  <a:pt x="22644" y="70866"/>
                                  <a:pt x="23419" y="71628"/>
                                  <a:pt x="24613" y="72263"/>
                                </a:cubicBezTo>
                                <a:cubicBezTo>
                                  <a:pt x="26213" y="73152"/>
                                  <a:pt x="27902" y="73660"/>
                                  <a:pt x="29693" y="73660"/>
                                </a:cubicBezTo>
                                <a:lnTo>
                                  <a:pt x="32423" y="73660"/>
                                </a:lnTo>
                                <a:lnTo>
                                  <a:pt x="32423" y="75692"/>
                                </a:lnTo>
                                <a:lnTo>
                                  <a:pt x="0" y="75692"/>
                                </a:lnTo>
                                <a:lnTo>
                                  <a:pt x="0" y="73660"/>
                                </a:lnTo>
                                <a:lnTo>
                                  <a:pt x="2680" y="73660"/>
                                </a:lnTo>
                                <a:cubicBezTo>
                                  <a:pt x="5804" y="73660"/>
                                  <a:pt x="8077" y="72771"/>
                                  <a:pt x="9487" y="70866"/>
                                </a:cubicBezTo>
                                <a:cubicBezTo>
                                  <a:pt x="10389" y="69723"/>
                                  <a:pt x="10833" y="66802"/>
                                  <a:pt x="10833" y="62357"/>
                                </a:cubicBezTo>
                                <a:lnTo>
                                  <a:pt x="10833" y="13462"/>
                                </a:lnTo>
                                <a:cubicBezTo>
                                  <a:pt x="10833" y="9525"/>
                                  <a:pt x="10592" y="6985"/>
                                  <a:pt x="10109" y="5842"/>
                                </a:cubicBezTo>
                                <a:cubicBezTo>
                                  <a:pt x="9728" y="4826"/>
                                  <a:pt x="8966" y="4064"/>
                                  <a:pt x="7810" y="3429"/>
                                </a:cubicBezTo>
                                <a:cubicBezTo>
                                  <a:pt x="6172" y="2540"/>
                                  <a:pt x="4470" y="2032"/>
                                  <a:pt x="2680" y="2032"/>
                                </a:cubicBezTo>
                                <a:lnTo>
                                  <a:pt x="0" y="2032"/>
                                </a:lnTo>
                                <a:close/>
                              </a:path>
                            </a:pathLst>
                          </a:custGeom>
                          <a:noFill/>
                          <a:ln w="9525" cap="flat" cmpd="sng" algn="ctr">
                            <a:solidFill>
                              <a:srgbClr val="4471C4"/>
                            </a:solidFill>
                            <a:prstDash val="solid"/>
                            <a:round/>
                          </a:ln>
                          <a:effectLst/>
                        </wps:spPr>
                        <wps:bodyPr/>
                      </wps:wsp>
                      <wps:wsp>
                        <wps:cNvPr id="70" name="Shape 26"/>
                        <wps:cNvSpPr/>
                        <wps:spPr>
                          <a:xfrm>
                            <a:off x="348437" y="1778"/>
                            <a:ext cx="63513" cy="75692"/>
                          </a:xfrm>
                          <a:custGeom>
                            <a:avLst/>
                            <a:gdLst/>
                            <a:ahLst/>
                            <a:cxnLst/>
                            <a:rect l="0" t="0" r="0" b="0"/>
                            <a:pathLst>
                              <a:path w="63513" h="75692">
                                <a:moveTo>
                                  <a:pt x="902" y="0"/>
                                </a:moveTo>
                                <a:lnTo>
                                  <a:pt x="62687" y="0"/>
                                </a:lnTo>
                                <a:lnTo>
                                  <a:pt x="63513" y="17780"/>
                                </a:lnTo>
                                <a:lnTo>
                                  <a:pt x="61392" y="17780"/>
                                </a:lnTo>
                                <a:cubicBezTo>
                                  <a:pt x="60985" y="14605"/>
                                  <a:pt x="60427" y="12446"/>
                                  <a:pt x="59728" y="11049"/>
                                </a:cubicBezTo>
                                <a:cubicBezTo>
                                  <a:pt x="58572" y="8890"/>
                                  <a:pt x="57036" y="7366"/>
                                  <a:pt x="55118" y="6350"/>
                                </a:cubicBezTo>
                                <a:cubicBezTo>
                                  <a:pt x="53200" y="5207"/>
                                  <a:pt x="50686" y="4699"/>
                                  <a:pt x="47561" y="4699"/>
                                </a:cubicBezTo>
                                <a:lnTo>
                                  <a:pt x="36893" y="4699"/>
                                </a:lnTo>
                                <a:lnTo>
                                  <a:pt x="36893" y="62611"/>
                                </a:lnTo>
                                <a:cubicBezTo>
                                  <a:pt x="36893" y="67183"/>
                                  <a:pt x="37401" y="70104"/>
                                  <a:pt x="38405" y="71247"/>
                                </a:cubicBezTo>
                                <a:cubicBezTo>
                                  <a:pt x="39814" y="72898"/>
                                  <a:pt x="41999" y="73660"/>
                                  <a:pt x="44933" y="73660"/>
                                </a:cubicBezTo>
                                <a:lnTo>
                                  <a:pt x="47561" y="73660"/>
                                </a:lnTo>
                                <a:lnTo>
                                  <a:pt x="47561" y="75692"/>
                                </a:lnTo>
                                <a:lnTo>
                                  <a:pt x="15469" y="75692"/>
                                </a:lnTo>
                                <a:lnTo>
                                  <a:pt x="15469" y="73660"/>
                                </a:lnTo>
                                <a:lnTo>
                                  <a:pt x="18148" y="73660"/>
                                </a:lnTo>
                                <a:cubicBezTo>
                                  <a:pt x="21349" y="73660"/>
                                  <a:pt x="23609" y="72644"/>
                                  <a:pt x="24956" y="70739"/>
                                </a:cubicBezTo>
                                <a:cubicBezTo>
                                  <a:pt x="25768" y="69596"/>
                                  <a:pt x="26175" y="66802"/>
                                  <a:pt x="26175" y="62611"/>
                                </a:cubicBezTo>
                                <a:lnTo>
                                  <a:pt x="26175" y="4699"/>
                                </a:lnTo>
                                <a:lnTo>
                                  <a:pt x="17081" y="4699"/>
                                </a:lnTo>
                                <a:cubicBezTo>
                                  <a:pt x="13551" y="4699"/>
                                  <a:pt x="11036" y="5080"/>
                                  <a:pt x="9550" y="5588"/>
                                </a:cubicBezTo>
                                <a:cubicBezTo>
                                  <a:pt x="7620" y="6223"/>
                                  <a:pt x="5956" y="7620"/>
                                  <a:pt x="4585" y="9652"/>
                                </a:cubicBezTo>
                                <a:cubicBezTo>
                                  <a:pt x="3200" y="11684"/>
                                  <a:pt x="2388" y="14351"/>
                                  <a:pt x="2121" y="17780"/>
                                </a:cubicBezTo>
                                <a:lnTo>
                                  <a:pt x="0" y="17780"/>
                                </a:lnTo>
                                <a:close/>
                              </a:path>
                            </a:pathLst>
                          </a:custGeom>
                          <a:noFill/>
                          <a:ln w="9525" cap="flat" cmpd="sng" algn="ctr">
                            <a:solidFill>
                              <a:srgbClr val="4471C4"/>
                            </a:solidFill>
                            <a:prstDash val="solid"/>
                            <a:round/>
                          </a:ln>
                          <a:effectLst/>
                        </wps:spPr>
                        <wps:bodyPr/>
                      </wps:wsp>
                      <wps:wsp>
                        <wps:cNvPr id="71" name="Shape 27"/>
                        <wps:cNvSpPr/>
                        <wps:spPr>
                          <a:xfrm>
                            <a:off x="201028" y="1778"/>
                            <a:ext cx="64846" cy="75692"/>
                          </a:xfrm>
                          <a:custGeom>
                            <a:avLst/>
                            <a:gdLst/>
                            <a:ahLst/>
                            <a:cxnLst/>
                            <a:rect l="0" t="0" r="0" b="0"/>
                            <a:pathLst>
                              <a:path w="64846" h="75692">
                                <a:moveTo>
                                  <a:pt x="0" y="0"/>
                                </a:moveTo>
                                <a:lnTo>
                                  <a:pt x="58318" y="0"/>
                                </a:lnTo>
                                <a:lnTo>
                                  <a:pt x="59157" y="16637"/>
                                </a:lnTo>
                                <a:lnTo>
                                  <a:pt x="56972" y="16637"/>
                                </a:lnTo>
                                <a:cubicBezTo>
                                  <a:pt x="56197" y="12573"/>
                                  <a:pt x="55334" y="9906"/>
                                  <a:pt x="54381" y="8382"/>
                                </a:cubicBezTo>
                                <a:cubicBezTo>
                                  <a:pt x="53429" y="6858"/>
                                  <a:pt x="52032" y="5715"/>
                                  <a:pt x="50165" y="4953"/>
                                </a:cubicBezTo>
                                <a:cubicBezTo>
                                  <a:pt x="48679" y="4445"/>
                                  <a:pt x="46063" y="4191"/>
                                  <a:pt x="42304" y="4191"/>
                                </a:cubicBezTo>
                                <a:lnTo>
                                  <a:pt x="21539" y="4191"/>
                                </a:lnTo>
                                <a:lnTo>
                                  <a:pt x="21539" y="34036"/>
                                </a:lnTo>
                                <a:lnTo>
                                  <a:pt x="38164" y="34036"/>
                                </a:lnTo>
                                <a:cubicBezTo>
                                  <a:pt x="42482" y="34036"/>
                                  <a:pt x="45364" y="33401"/>
                                  <a:pt x="46825" y="32131"/>
                                </a:cubicBezTo>
                                <a:cubicBezTo>
                                  <a:pt x="48755" y="30353"/>
                                  <a:pt x="49835" y="27432"/>
                                  <a:pt x="50051" y="23114"/>
                                </a:cubicBezTo>
                                <a:lnTo>
                                  <a:pt x="52121" y="23114"/>
                                </a:lnTo>
                                <a:lnTo>
                                  <a:pt x="52121" y="49403"/>
                                </a:lnTo>
                                <a:lnTo>
                                  <a:pt x="50051" y="49403"/>
                                </a:lnTo>
                                <a:cubicBezTo>
                                  <a:pt x="49530" y="45720"/>
                                  <a:pt x="49009" y="43307"/>
                                  <a:pt x="48489" y="42291"/>
                                </a:cubicBezTo>
                                <a:cubicBezTo>
                                  <a:pt x="47828" y="41021"/>
                                  <a:pt x="46723" y="40005"/>
                                  <a:pt x="45199" y="39243"/>
                                </a:cubicBezTo>
                                <a:cubicBezTo>
                                  <a:pt x="43675" y="38481"/>
                                  <a:pt x="41326" y="38100"/>
                                  <a:pt x="38164" y="38100"/>
                                </a:cubicBezTo>
                                <a:lnTo>
                                  <a:pt x="21539" y="38100"/>
                                </a:lnTo>
                                <a:lnTo>
                                  <a:pt x="21539" y="63119"/>
                                </a:lnTo>
                                <a:cubicBezTo>
                                  <a:pt x="21539" y="66421"/>
                                  <a:pt x="21692" y="68453"/>
                                  <a:pt x="21984" y="69215"/>
                                </a:cubicBezTo>
                                <a:cubicBezTo>
                                  <a:pt x="22276" y="69977"/>
                                  <a:pt x="22797" y="70485"/>
                                  <a:pt x="23546" y="70866"/>
                                </a:cubicBezTo>
                                <a:cubicBezTo>
                                  <a:pt x="24295" y="71374"/>
                                  <a:pt x="25705" y="71501"/>
                                  <a:pt x="27788" y="71501"/>
                                </a:cubicBezTo>
                                <a:lnTo>
                                  <a:pt x="40627" y="71501"/>
                                </a:lnTo>
                                <a:cubicBezTo>
                                  <a:pt x="44907" y="71501"/>
                                  <a:pt x="48006" y="71247"/>
                                  <a:pt x="49949" y="70612"/>
                                </a:cubicBezTo>
                                <a:cubicBezTo>
                                  <a:pt x="51879" y="70104"/>
                                  <a:pt x="53746" y="68961"/>
                                  <a:pt x="55524" y="67183"/>
                                </a:cubicBezTo>
                                <a:cubicBezTo>
                                  <a:pt x="57836" y="64897"/>
                                  <a:pt x="60198" y="61341"/>
                                  <a:pt x="62611" y="56769"/>
                                </a:cubicBezTo>
                                <a:lnTo>
                                  <a:pt x="64846" y="56769"/>
                                </a:lnTo>
                                <a:lnTo>
                                  <a:pt x="58318" y="75692"/>
                                </a:lnTo>
                                <a:lnTo>
                                  <a:pt x="0" y="75692"/>
                                </a:lnTo>
                                <a:lnTo>
                                  <a:pt x="0" y="73660"/>
                                </a:lnTo>
                                <a:lnTo>
                                  <a:pt x="2680" y="73660"/>
                                </a:lnTo>
                                <a:cubicBezTo>
                                  <a:pt x="4458" y="73660"/>
                                  <a:pt x="6147" y="73152"/>
                                  <a:pt x="7747" y="72390"/>
                                </a:cubicBezTo>
                                <a:cubicBezTo>
                                  <a:pt x="8941" y="71755"/>
                                  <a:pt x="9754" y="70866"/>
                                  <a:pt x="10185" y="69723"/>
                                </a:cubicBezTo>
                                <a:cubicBezTo>
                                  <a:pt x="10604" y="68453"/>
                                  <a:pt x="10820" y="66040"/>
                                  <a:pt x="10820" y="62357"/>
                                </a:cubicBezTo>
                                <a:lnTo>
                                  <a:pt x="10820" y="13208"/>
                                </a:lnTo>
                                <a:cubicBezTo>
                                  <a:pt x="10820" y="8382"/>
                                  <a:pt x="10338" y="5461"/>
                                  <a:pt x="9373" y="4318"/>
                                </a:cubicBezTo>
                                <a:cubicBezTo>
                                  <a:pt x="8026" y="2794"/>
                                  <a:pt x="5804" y="2032"/>
                                  <a:pt x="2680" y="2032"/>
                                </a:cubicBezTo>
                                <a:lnTo>
                                  <a:pt x="0" y="2032"/>
                                </a:lnTo>
                                <a:close/>
                              </a:path>
                            </a:pathLst>
                          </a:custGeom>
                          <a:noFill/>
                          <a:ln w="9525" cap="flat" cmpd="sng" algn="ctr">
                            <a:solidFill>
                              <a:srgbClr val="4471C4"/>
                            </a:solidFill>
                            <a:prstDash val="solid"/>
                            <a:round/>
                          </a:ln>
                          <a:effectLst/>
                        </wps:spPr>
                        <wps:bodyPr/>
                      </wps:wsp>
                      <wps:wsp>
                        <wps:cNvPr id="72" name="Shape 28"/>
                        <wps:cNvSpPr/>
                        <wps:spPr>
                          <a:xfrm>
                            <a:off x="156832" y="1778"/>
                            <a:ext cx="41465" cy="77470"/>
                          </a:xfrm>
                          <a:custGeom>
                            <a:avLst/>
                            <a:gdLst/>
                            <a:ahLst/>
                            <a:cxnLst/>
                            <a:rect l="0" t="0" r="0" b="0"/>
                            <a:pathLst>
                              <a:path w="41465" h="77470">
                                <a:moveTo>
                                  <a:pt x="9030" y="0"/>
                                </a:moveTo>
                                <a:lnTo>
                                  <a:pt x="41465" y="0"/>
                                </a:lnTo>
                                <a:lnTo>
                                  <a:pt x="41465" y="2032"/>
                                </a:lnTo>
                                <a:lnTo>
                                  <a:pt x="38722" y="2032"/>
                                </a:lnTo>
                                <a:cubicBezTo>
                                  <a:pt x="35636" y="2032"/>
                                  <a:pt x="33388" y="3048"/>
                                  <a:pt x="31979" y="4826"/>
                                </a:cubicBezTo>
                                <a:cubicBezTo>
                                  <a:pt x="31077" y="5969"/>
                                  <a:pt x="30632" y="8890"/>
                                  <a:pt x="30632" y="13462"/>
                                </a:cubicBezTo>
                                <a:lnTo>
                                  <a:pt x="30632" y="50419"/>
                                </a:lnTo>
                                <a:cubicBezTo>
                                  <a:pt x="30632" y="56134"/>
                                  <a:pt x="30010" y="60706"/>
                                  <a:pt x="28765" y="64262"/>
                                </a:cubicBezTo>
                                <a:cubicBezTo>
                                  <a:pt x="27521" y="67818"/>
                                  <a:pt x="25375" y="70866"/>
                                  <a:pt x="22314" y="73533"/>
                                </a:cubicBezTo>
                                <a:cubicBezTo>
                                  <a:pt x="19266" y="76073"/>
                                  <a:pt x="15583" y="77470"/>
                                  <a:pt x="11265" y="77470"/>
                                </a:cubicBezTo>
                                <a:cubicBezTo>
                                  <a:pt x="7772" y="77470"/>
                                  <a:pt x="5017" y="76581"/>
                                  <a:pt x="3010" y="74803"/>
                                </a:cubicBezTo>
                                <a:cubicBezTo>
                                  <a:pt x="1003" y="73152"/>
                                  <a:pt x="0" y="71120"/>
                                  <a:pt x="0" y="68834"/>
                                </a:cubicBezTo>
                                <a:cubicBezTo>
                                  <a:pt x="0" y="67056"/>
                                  <a:pt x="457" y="65659"/>
                                  <a:pt x="1384" y="64770"/>
                                </a:cubicBezTo>
                                <a:cubicBezTo>
                                  <a:pt x="2616" y="63627"/>
                                  <a:pt x="4051" y="62992"/>
                                  <a:pt x="5690" y="62992"/>
                                </a:cubicBezTo>
                                <a:cubicBezTo>
                                  <a:pt x="6883" y="62992"/>
                                  <a:pt x="7950" y="63373"/>
                                  <a:pt x="8890" y="64135"/>
                                </a:cubicBezTo>
                                <a:cubicBezTo>
                                  <a:pt x="9843" y="65024"/>
                                  <a:pt x="11049" y="67056"/>
                                  <a:pt x="12497" y="70485"/>
                                </a:cubicBezTo>
                                <a:cubicBezTo>
                                  <a:pt x="13348" y="72517"/>
                                  <a:pt x="14453" y="73406"/>
                                  <a:pt x="15786" y="73406"/>
                                </a:cubicBezTo>
                                <a:cubicBezTo>
                                  <a:pt x="16789" y="73406"/>
                                  <a:pt x="17729" y="72898"/>
                                  <a:pt x="18606" y="71628"/>
                                </a:cubicBezTo>
                                <a:cubicBezTo>
                                  <a:pt x="19482" y="70358"/>
                                  <a:pt x="19914" y="68199"/>
                                  <a:pt x="19914" y="65151"/>
                                </a:cubicBezTo>
                                <a:lnTo>
                                  <a:pt x="19914" y="13462"/>
                                </a:lnTo>
                                <a:cubicBezTo>
                                  <a:pt x="19914" y="9525"/>
                                  <a:pt x="19672" y="6985"/>
                                  <a:pt x="19190" y="5842"/>
                                </a:cubicBezTo>
                                <a:cubicBezTo>
                                  <a:pt x="18821" y="4826"/>
                                  <a:pt x="18034" y="4064"/>
                                  <a:pt x="16853" y="3429"/>
                                </a:cubicBezTo>
                                <a:cubicBezTo>
                                  <a:pt x="15253" y="2540"/>
                                  <a:pt x="13551" y="2032"/>
                                  <a:pt x="11773" y="2032"/>
                                </a:cubicBezTo>
                                <a:lnTo>
                                  <a:pt x="9030" y="2032"/>
                                </a:lnTo>
                                <a:close/>
                              </a:path>
                            </a:pathLst>
                          </a:custGeom>
                          <a:noFill/>
                          <a:ln w="9525" cap="flat" cmpd="sng" algn="ctr">
                            <a:solidFill>
                              <a:srgbClr val="4471C4"/>
                            </a:solidFill>
                            <a:prstDash val="solid"/>
                            <a:round/>
                          </a:ln>
                          <a:effectLst/>
                        </wps:spPr>
                        <wps:bodyPr/>
                      </wps:wsp>
                      <wps:wsp>
                        <wps:cNvPr id="73" name="Shape 29"/>
                        <wps:cNvSpPr/>
                        <wps:spPr>
                          <a:xfrm>
                            <a:off x="80175" y="1778"/>
                            <a:ext cx="68097" cy="75692"/>
                          </a:xfrm>
                          <a:custGeom>
                            <a:avLst/>
                            <a:gdLst/>
                            <a:ahLst/>
                            <a:cxnLst/>
                            <a:rect l="0" t="0" r="0" b="0"/>
                            <a:pathLst>
                              <a:path w="68097" h="75692">
                                <a:moveTo>
                                  <a:pt x="0" y="0"/>
                                </a:moveTo>
                                <a:lnTo>
                                  <a:pt x="32715" y="0"/>
                                </a:lnTo>
                                <a:cubicBezTo>
                                  <a:pt x="38811" y="0"/>
                                  <a:pt x="43701" y="508"/>
                                  <a:pt x="47384" y="1397"/>
                                </a:cubicBezTo>
                                <a:cubicBezTo>
                                  <a:pt x="52972" y="2667"/>
                                  <a:pt x="57226" y="5080"/>
                                  <a:pt x="60173" y="8509"/>
                                </a:cubicBezTo>
                                <a:cubicBezTo>
                                  <a:pt x="63106" y="11811"/>
                                  <a:pt x="64579" y="15748"/>
                                  <a:pt x="64579" y="20193"/>
                                </a:cubicBezTo>
                                <a:cubicBezTo>
                                  <a:pt x="64579" y="24003"/>
                                  <a:pt x="63424" y="27432"/>
                                  <a:pt x="61112" y="30353"/>
                                </a:cubicBezTo>
                                <a:cubicBezTo>
                                  <a:pt x="58814" y="33401"/>
                                  <a:pt x="55410" y="35560"/>
                                  <a:pt x="50902" y="37084"/>
                                </a:cubicBezTo>
                                <a:cubicBezTo>
                                  <a:pt x="56147" y="38227"/>
                                  <a:pt x="60071" y="40005"/>
                                  <a:pt x="62675" y="42418"/>
                                </a:cubicBezTo>
                                <a:cubicBezTo>
                                  <a:pt x="66294" y="45847"/>
                                  <a:pt x="68097" y="50038"/>
                                  <a:pt x="68097" y="54991"/>
                                </a:cubicBezTo>
                                <a:cubicBezTo>
                                  <a:pt x="68097" y="58801"/>
                                  <a:pt x="66904" y="62357"/>
                                  <a:pt x="64516" y="65786"/>
                                </a:cubicBezTo>
                                <a:cubicBezTo>
                                  <a:pt x="62141" y="69215"/>
                                  <a:pt x="58877" y="71755"/>
                                  <a:pt x="54724" y="73279"/>
                                </a:cubicBezTo>
                                <a:cubicBezTo>
                                  <a:pt x="50584" y="74930"/>
                                  <a:pt x="44247" y="75692"/>
                                  <a:pt x="35725" y="75692"/>
                                </a:cubicBezTo>
                                <a:lnTo>
                                  <a:pt x="0" y="75692"/>
                                </a:lnTo>
                                <a:lnTo>
                                  <a:pt x="0" y="73660"/>
                                </a:lnTo>
                                <a:lnTo>
                                  <a:pt x="2857" y="73660"/>
                                </a:lnTo>
                                <a:cubicBezTo>
                                  <a:pt x="6020" y="73660"/>
                                  <a:pt x="8280" y="72644"/>
                                  <a:pt x="9665" y="70612"/>
                                </a:cubicBezTo>
                                <a:cubicBezTo>
                                  <a:pt x="10516" y="69342"/>
                                  <a:pt x="10947" y="66548"/>
                                  <a:pt x="10947" y="62357"/>
                                </a:cubicBezTo>
                                <a:lnTo>
                                  <a:pt x="10947" y="13462"/>
                                </a:lnTo>
                                <a:cubicBezTo>
                                  <a:pt x="10947" y="8763"/>
                                  <a:pt x="10401" y="5715"/>
                                  <a:pt x="9322" y="4572"/>
                                </a:cubicBezTo>
                                <a:cubicBezTo>
                                  <a:pt x="7874" y="2921"/>
                                  <a:pt x="5715" y="2032"/>
                                  <a:pt x="2857" y="2032"/>
                                </a:cubicBezTo>
                                <a:lnTo>
                                  <a:pt x="0" y="2032"/>
                                </a:lnTo>
                                <a:close/>
                              </a:path>
                            </a:pathLst>
                          </a:custGeom>
                          <a:noFill/>
                          <a:ln w="9525" cap="flat" cmpd="sng" algn="ctr">
                            <a:solidFill>
                              <a:srgbClr val="4471C4"/>
                            </a:solidFill>
                            <a:prstDash val="solid"/>
                            <a:round/>
                          </a:ln>
                          <a:effectLst/>
                        </wps:spPr>
                        <wps:bodyPr/>
                      </wps:wsp>
                      <wps:wsp>
                        <wps:cNvPr id="74" name="Shape 30"/>
                        <wps:cNvSpPr/>
                        <wps:spPr>
                          <a:xfrm>
                            <a:off x="272910" y="0"/>
                            <a:ext cx="68148" cy="79248"/>
                          </a:xfrm>
                          <a:custGeom>
                            <a:avLst/>
                            <a:gdLst/>
                            <a:ahLst/>
                            <a:cxnLst/>
                            <a:rect l="0" t="0" r="0" b="0"/>
                            <a:pathLst>
                              <a:path w="68148" h="79248">
                                <a:moveTo>
                                  <a:pt x="38506" y="0"/>
                                </a:moveTo>
                                <a:cubicBezTo>
                                  <a:pt x="43980" y="0"/>
                                  <a:pt x="49378" y="1397"/>
                                  <a:pt x="54699" y="4064"/>
                                </a:cubicBezTo>
                                <a:cubicBezTo>
                                  <a:pt x="56261" y="4953"/>
                                  <a:pt x="57379" y="5334"/>
                                  <a:pt x="58052" y="5334"/>
                                </a:cubicBezTo>
                                <a:cubicBezTo>
                                  <a:pt x="59055" y="5334"/>
                                  <a:pt x="59919" y="4953"/>
                                  <a:pt x="60668" y="4191"/>
                                </a:cubicBezTo>
                                <a:cubicBezTo>
                                  <a:pt x="61633" y="3302"/>
                                  <a:pt x="62319" y="1905"/>
                                  <a:pt x="62738" y="0"/>
                                </a:cubicBezTo>
                                <a:lnTo>
                                  <a:pt x="64681" y="0"/>
                                </a:lnTo>
                                <a:lnTo>
                                  <a:pt x="66421" y="25781"/>
                                </a:lnTo>
                                <a:lnTo>
                                  <a:pt x="64681" y="25781"/>
                                </a:lnTo>
                                <a:cubicBezTo>
                                  <a:pt x="62382" y="18034"/>
                                  <a:pt x="59093" y="12573"/>
                                  <a:pt x="54813" y="9144"/>
                                </a:cubicBezTo>
                                <a:cubicBezTo>
                                  <a:pt x="50533" y="5715"/>
                                  <a:pt x="45390" y="4064"/>
                                  <a:pt x="39408" y="4064"/>
                                </a:cubicBezTo>
                                <a:cubicBezTo>
                                  <a:pt x="34379" y="4064"/>
                                  <a:pt x="29845" y="5334"/>
                                  <a:pt x="25781" y="7874"/>
                                </a:cubicBezTo>
                                <a:cubicBezTo>
                                  <a:pt x="21730" y="10414"/>
                                  <a:pt x="18542" y="14478"/>
                                  <a:pt x="16218" y="20066"/>
                                </a:cubicBezTo>
                                <a:cubicBezTo>
                                  <a:pt x="13894" y="25654"/>
                                  <a:pt x="12725" y="32639"/>
                                  <a:pt x="12725" y="40894"/>
                                </a:cubicBezTo>
                                <a:cubicBezTo>
                                  <a:pt x="12725" y="47752"/>
                                  <a:pt x="13830" y="53722"/>
                                  <a:pt x="16015" y="58674"/>
                                </a:cubicBezTo>
                                <a:cubicBezTo>
                                  <a:pt x="18212" y="63754"/>
                                  <a:pt x="21514" y="67564"/>
                                  <a:pt x="25921" y="70231"/>
                                </a:cubicBezTo>
                                <a:cubicBezTo>
                                  <a:pt x="30340" y="72898"/>
                                  <a:pt x="35370" y="74295"/>
                                  <a:pt x="41021" y="74295"/>
                                </a:cubicBezTo>
                                <a:cubicBezTo>
                                  <a:pt x="45936" y="74295"/>
                                  <a:pt x="50267" y="73279"/>
                                  <a:pt x="54026" y="71120"/>
                                </a:cubicBezTo>
                                <a:cubicBezTo>
                                  <a:pt x="57785" y="69088"/>
                                  <a:pt x="61913" y="64897"/>
                                  <a:pt x="66421" y="58547"/>
                                </a:cubicBezTo>
                                <a:lnTo>
                                  <a:pt x="68148" y="59690"/>
                                </a:lnTo>
                                <a:cubicBezTo>
                                  <a:pt x="64351" y="66422"/>
                                  <a:pt x="59919" y="71374"/>
                                  <a:pt x="54864" y="74549"/>
                                </a:cubicBezTo>
                                <a:cubicBezTo>
                                  <a:pt x="49809" y="77597"/>
                                  <a:pt x="43790" y="79248"/>
                                  <a:pt x="36843" y="79248"/>
                                </a:cubicBezTo>
                                <a:cubicBezTo>
                                  <a:pt x="24295" y="79248"/>
                                  <a:pt x="14592" y="74549"/>
                                  <a:pt x="7709" y="65278"/>
                                </a:cubicBezTo>
                                <a:cubicBezTo>
                                  <a:pt x="2565" y="58293"/>
                                  <a:pt x="0" y="50165"/>
                                  <a:pt x="0" y="40767"/>
                                </a:cubicBezTo>
                                <a:cubicBezTo>
                                  <a:pt x="0" y="33274"/>
                                  <a:pt x="1689" y="26289"/>
                                  <a:pt x="5080" y="19939"/>
                                </a:cubicBezTo>
                                <a:cubicBezTo>
                                  <a:pt x="8471" y="13716"/>
                                  <a:pt x="13132" y="8763"/>
                                  <a:pt x="19063" y="5334"/>
                                </a:cubicBezTo>
                                <a:cubicBezTo>
                                  <a:pt x="24994" y="1778"/>
                                  <a:pt x="31483" y="0"/>
                                  <a:pt x="38506" y="0"/>
                                </a:cubicBezTo>
                                <a:close/>
                              </a:path>
                            </a:pathLst>
                          </a:custGeom>
                          <a:noFill/>
                          <a:ln w="9525" cap="flat" cmpd="sng" algn="ctr">
                            <a:solidFill>
                              <a:srgbClr val="4471C4"/>
                            </a:solidFill>
                            <a:prstDash val="solid"/>
                            <a:round/>
                          </a:ln>
                          <a:effectLst/>
                        </wps:spPr>
                        <wps:bodyPr/>
                      </wps:wsp>
                      <wps:wsp>
                        <wps:cNvPr id="75" name="Shape 31"/>
                        <wps:cNvSpPr/>
                        <wps:spPr>
                          <a:xfrm>
                            <a:off x="0" y="0"/>
                            <a:ext cx="74117" cy="79248"/>
                          </a:xfrm>
                          <a:custGeom>
                            <a:avLst/>
                            <a:gdLst/>
                            <a:ahLst/>
                            <a:cxnLst/>
                            <a:rect l="0" t="0" r="0" b="0"/>
                            <a:pathLst>
                              <a:path w="74117" h="79248">
                                <a:moveTo>
                                  <a:pt x="37795" y="0"/>
                                </a:moveTo>
                                <a:cubicBezTo>
                                  <a:pt x="47612" y="0"/>
                                  <a:pt x="56121" y="3810"/>
                                  <a:pt x="63322" y="11303"/>
                                </a:cubicBezTo>
                                <a:cubicBezTo>
                                  <a:pt x="70523" y="18669"/>
                                  <a:pt x="74117" y="28067"/>
                                  <a:pt x="74117" y="39243"/>
                                </a:cubicBezTo>
                                <a:cubicBezTo>
                                  <a:pt x="74117" y="50673"/>
                                  <a:pt x="70498" y="60198"/>
                                  <a:pt x="63233" y="67818"/>
                                </a:cubicBezTo>
                                <a:cubicBezTo>
                                  <a:pt x="55982" y="75438"/>
                                  <a:pt x="47206" y="79248"/>
                                  <a:pt x="36893" y="79248"/>
                                </a:cubicBezTo>
                                <a:cubicBezTo>
                                  <a:pt x="26479" y="79248"/>
                                  <a:pt x="17729" y="75438"/>
                                  <a:pt x="10643" y="68072"/>
                                </a:cubicBezTo>
                                <a:cubicBezTo>
                                  <a:pt x="3543" y="60706"/>
                                  <a:pt x="0" y="51054"/>
                                  <a:pt x="0" y="39370"/>
                                </a:cubicBezTo>
                                <a:cubicBezTo>
                                  <a:pt x="0" y="27305"/>
                                  <a:pt x="4102" y="17526"/>
                                  <a:pt x="12281" y="9906"/>
                                </a:cubicBezTo>
                                <a:cubicBezTo>
                                  <a:pt x="19393" y="3302"/>
                                  <a:pt x="27889" y="0"/>
                                  <a:pt x="37795" y="0"/>
                                </a:cubicBezTo>
                                <a:close/>
                              </a:path>
                            </a:pathLst>
                          </a:custGeom>
                          <a:noFill/>
                          <a:ln w="9525" cap="flat" cmpd="sng" algn="ctr">
                            <a:solidFill>
                              <a:srgbClr val="4471C4"/>
                            </a:solidFill>
                            <a:prstDash val="solid"/>
                            <a:round/>
                          </a:ln>
                          <a:effectLst/>
                        </wps:spPr>
                        <wps:bodyPr/>
                      </wps:wsp>
                    </wpg:wgp>
                  </a:graphicData>
                </a:graphic>
              </wp:inline>
            </w:drawing>
          </mc:Choice>
          <mc:Fallback>
            <w:pict>
              <v:group w14:anchorId="4C60E339" id="Group 52" o:spid="_x0000_s1026" style="width:47.45pt;height:6.25pt;mso-position-horizontal-relative:char;mso-position-vertical-relative:line" coordsize="6026,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">
                <v:shape id="Shape 9" o:spid="_x0000_s1027" style="position:absolute;top:1;width:370;height:791;visibility:visible;mso-wrap-style:square;v-text-anchor:top" coordsize="37065,79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1aFMYA&#10;AADbAAAADwAAAGRycy9kb3ducmV2LnhtbESPT2vCQBTE7wW/w/IKvUjd2KCU6CoiDbRYCo1evD2y&#10;zyQ0+zZkt/njp3eFQo/DzPyGWW8HU4uOWldZVjCfRSCIc6srLhScjunzKwjnkTXWlknBSA62m8nD&#10;GhNte/6mLvOFCBB2CSoovW8SKV1ekkE3sw1x8C62NeiDbAupW+wD3NTyJYqW0mDFYaHEhvYl5T/Z&#10;r1GQnsePt2G6XDSf00PWHR1/XX2s1NPjsFuB8DT4//Bf+10rWMRw/xJ+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1aFMYAAADbAAAADwAAAAAAAAAAAAAAAACYAgAAZHJz&#10;L2Rvd25yZXYueG1sUEsFBgAAAAAEAAQA9QAAAIsDAAAAAA==&#10;" path="m37065,r,4209l36728,4060v-6769,,-12204,2413,-16294,7493c15329,17776,12789,26920,12789,38985v,12319,2642,21844,7925,28575c24765,72641,30124,75053,36779,75053r286,-134l37065,79083r-172,34c26479,79117,17729,75307,10643,67941,3543,60575,,50923,,39239,,27174,4102,17395,12281,9775,15837,6473,19739,3997,23990,2346l37065,xe" fillcolor="#4471c4" stroked="f" strokeweight="0">
                  <v:stroke miterlimit="83231f" joinstyle="miter"/>
                  <v:path arrowok="t" textboxrect="0,0,37065,79117"/>
                </v:shape>
                <v:shape id="Shape 10" o:spid="_x0000_s1028" style="position:absolute;left:801;top:17;width:384;height:757;visibility:visible;mso-wrap-style:square;v-text-anchor:top" coordsize="38398,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yasEA&#10;AADbAAAADwAAAGRycy9kb3ducmV2LnhtbESP3WoCMRSE7wXfIRyhd5pVqsjWrIggFAr19wEOm9P9&#10;cXOybKKmPr0RBC+HmfmGWSyDacSVOldZVjAeJSCIc6srLhScjpvhHITzyBoby6Tgnxwss35vgam2&#10;N97T9eALESHsUlRQet+mUrq8JINuZFvi6P3ZzqCPsiuk7vAW4aaRkySZSYMVx4USW1qXlJ8PF6Ng&#10;re18h2f/s93Sb1OHyX0XuFbqYxBWXyA8Bf8Ov9rfWsH0E55f4g+Q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yMmrBAAAA2wAAAA8AAAAAAAAAAAAAAAAAmAIAAGRycy9kb3du&#10;cmV2LnhtbFBLBQYAAAAABAAEAPUAAACGAwAAAAA=&#10;" path="m,l32715,r5683,541l38398,5746,31712,3810v-3721,,-7074,381,-10059,1143l21653,34036v1385,254,2960,508,4725,635c28143,34798,30086,34798,32207,34798r6191,-898l38398,39906,31534,38735v-2299,,-4280,,-5905,127c23990,38862,22669,38989,21653,39243r,30988c25971,71247,30239,71755,34442,71755r3956,-1174l38398,75353r-2673,339l,75692,,73660r2857,c6020,73660,8280,72644,9665,70612v851,-1270,1282,-4064,1282,-8255l10947,13462v,-4699,-546,-7747,-1625,-8890c7874,2921,5715,2032,2857,2032l,2032,,xe" fillcolor="#4471c4" stroked="f" strokeweight="0">
                  <v:stroke miterlimit="83231f" joinstyle="miter"/>
                  <v:path arrowok="t" textboxrect="0,0,38398,75692"/>
                </v:shape>
                <v:shape id="Shape 11" o:spid="_x0000_s1029" style="position:absolute;left:370;width:371;height:792;visibility:visible;mso-wrap-style:square;v-text-anchor:top" coordsize="37052,79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uArcQA&#10;AADbAAAADwAAAGRycy9kb3ducmV2LnhtbESPQWvCQBSE74X+h+UJvelGISWkrqIFaXuraSken9ln&#10;EpN9G7JrEv+9Kwg9DjPzDbNcj6YRPXWusqxgPotAEOdWV1wo+P3ZTRMQziNrbCyTgis5WK+en5aY&#10;ajvwnvrMFyJA2KWooPS+TaV0eUkG3cy2xME72c6gD7IrpO5wCHDTyEUUvUqDFYeFElt6Lymvs4tR&#10;cJDD9vt4uHzU9d/X2dtTcm32TqmXybh5A+Fp9P/hR/tTK4hjuH8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rgK3EAAAA2wAAAA8AAAAAAAAAAAAAAAAAmAIAAGRycy9k&#10;b3ducmV2LnhtbFBLBQYAAAAABAAEAPUAAACJAwAAAAA=&#10;" path="m730,v9817,,18326,3810,25527,11303c33458,18669,37052,28067,37052,39243v,11430,-3619,20955,-10884,28575c22543,71628,18536,74486,14146,76390l,79214,,75050,17329,66929v4636,-5588,6947,-14351,6947,-26289c24276,27686,21723,18034,16631,11684l,4340,,131,730,xe" fillcolor="#4471c4" stroked="f" strokeweight="0">
                  <v:stroke miterlimit="83231f" joinstyle="miter"/>
                  <v:path arrowok="t" textboxrect="0,0,37052,79214"/>
                </v:shape>
                <v:shape id="Shape 12" o:spid="_x0000_s1030" style="position:absolute;left:1185;top:23;width:297;height:748;visibility:visible;mso-wrap-style:square;v-text-anchor:top" coordsize="29699,74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KwMYA&#10;AADbAAAADwAAAGRycy9kb3ducmV2LnhtbESPW0sDMRSE3wX/QziCbza7BZd2bVqkVCpY6EVFfDsk&#10;x710c7JsYnf775uC4OMwM98ws8VgG3GizleOFaSjBASxdqbiQsHH+8vDBIQPyAYbx6TgTB4W89ub&#10;GebG9byn0yEUIkLY56igDKHNpfS6JIt+5Fri6P24zmKIsiuk6bCPcNvIcZJk0mLFcaHElpYl6ePh&#10;1yr4+lx/r+tQr97SdpvWfaZ3U71R6v5ueH4CEWgI/+G/9qtR8JjB9Uv8AX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KKwMYAAADbAAAADwAAAAAAAAAAAAAAAACYAgAAZHJz&#10;L2Rvd25yZXYueG1sUEsFBgAAAAAEAAQA9QAAAIsDAAAAAA==&#10;" path="m,l8985,856v5588,1270,9843,3683,12789,7112c24708,11270,26181,15207,26181,19652v,3810,-1156,7239,-3467,10160c20415,32860,17012,35019,12503,36543v5245,1143,9170,2921,11773,5334c27896,45306,29699,49497,29699,54450v,3810,-1194,7366,-3581,10795c23743,68674,20479,71214,16326,72738l,74812,,70040,11449,66642v3531,-3048,5296,-6731,5296,-11303c16745,52418,15945,49624,14345,46957,12744,44163,10141,42004,6534,40480l,39365,,33358r6064,-879c8795,31336,10890,29558,12338,27145v1448,-2413,2172,-5081,2172,-7874c14510,14826,12706,11016,9100,7841l,5205,,xe" fillcolor="#4471c4" stroked="f" strokeweight="0">
                  <v:stroke miterlimit="83231f" joinstyle="miter"/>
                  <v:path arrowok="t" textboxrect="0,0,29699,74812"/>
                </v:shape>
                <v:shape id="Shape 13" o:spid="_x0000_s1031" style="position:absolute;left:5378;top:17;width:648;height:757;visibility:visible;mso-wrap-style:square;v-text-anchor:top" coordsize="64846,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MYR8UA&#10;AADbAAAADwAAAGRycy9kb3ducmV2LnhtbESP3WoCMRSE74W+QzgF7zTbYq2uxmUptIp4YVcf4JCc&#10;/aGbk+0m1e3bNwXBy2FmvmHW2WBbcaHeN44VPE0TEMTamYYrBefT+2QBwgdkg61jUvBLHrLNw2iN&#10;qXFX/qRLESoRIexTVFCH0KVSel2TRT91HXH0StdbDFH2lTQ9XiPctvI5SebSYsNxocaO3mrSX8WP&#10;VbCdHXffLinzsy70frv8OOxNeVBq/DjkKxCBhnAP39o7o+DlFf6/x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xhHxQAAANsAAAAPAAAAAAAAAAAAAAAAAJgCAABkcnMv&#10;ZG93bnJldi54bWxQSwUGAAAAAAQABAD1AAAAigMAAAAA&#10;" path="m,l58318,r839,16637l56972,16637c56197,12573,55334,9906,54381,8382,53429,6858,52032,5715,50165,4953,48679,4445,46063,4191,42304,4191r-20765,l21539,34036r16624,c42481,34036,45364,33401,46825,32131v1930,-1778,3010,-4699,3226,-9017l52121,23114r,26289l50051,49403v-521,-3683,-1042,-6096,-1562,-7112c47828,41021,46723,40005,45199,39243v-1524,-762,-3873,-1143,-7036,-1143l21539,38100r,25019c21539,66421,21692,68453,21984,69215v292,762,812,1270,1562,1651c24295,71374,25705,71501,27788,71501r12839,c44907,71501,48006,71247,49949,70612v1930,-508,3797,-1651,5575,-3429c57836,64897,60198,61341,62611,56769r2235,l58318,75692,,75692,,73660r2680,c4458,73660,6147,73152,7747,72390v1194,-635,2007,-1524,2438,-2667c10604,68453,10820,66040,10820,62357r,-49149c10820,8382,10338,5461,9373,4318,8026,2794,5804,2032,2680,2032l,2032,,xe" fillcolor="#4471c4" stroked="f" strokeweight="0">
                  <v:stroke miterlimit="83231f" joinstyle="miter"/>
                  <v:path arrowok="t" textboxrect="0,0,64846,75692"/>
                </v:shape>
                <v:shape id="Shape 14" o:spid="_x0000_s1032" style="position:absolute;left:4526;top:17;width:802;height:775;visibility:visible;mso-wrap-style:square;v-text-anchor:top" coordsize="80150,77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MPMIA&#10;AADbAAAADwAAAGRycy9kb3ducmV2LnhtbERPz2vCMBS+C/sfwhvsIpp0MFeqUbaB4E7FOsHjo3m2&#10;3ZqX0sTa/vfLYbDjx/d7sxttKwbqfeNYQ7JUIIhLZxquNHyd9osUhA/IBlvHpGEiD7vtw2yDmXF3&#10;PtJQhErEEPYZaqhD6DIpfVmTRb90HXHkrq63GCLsK2l6vMdw28pnpVbSYsOxocaOPmoqf4qb1SDf&#10;zwkPl8/k9fCtbumU73M1P2v99Di+rUEEGsO/+M99MBpe4tj4Jf4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ekw8wgAAANsAAAAPAAAAAAAAAAAAAAAAAJgCAABkcnMvZG93&#10;bnJldi54bWxQSwUGAAAAAAQABAD1AAAAhwMAAAAA&#10;" path="m,l30924,r,2032c27419,2413,25159,3048,24117,3810v-1041,889,-1574,2032,-1574,3302c22543,9017,23406,11938,25121,15875l44374,60198,62230,16383v1753,-4318,2629,-7239,2629,-8890c64859,6350,64313,5334,63233,4318,62154,3302,60338,2667,57760,2286v-178,-127,-496,-127,-940,-254l56820,,80150,r,2032c77470,2540,75438,3429,74066,4699v-1981,1778,-3721,4572,-5245,8255l42418,77470r-2070,l12001,12192c10554,8890,9525,6731,8928,6096,8001,4826,6858,3937,5499,3302,4140,2667,2311,2286,,2032l,xe" fillcolor="#4471c4" stroked="f" strokeweight="0">
                  <v:stroke miterlimit="83231f" joinstyle="miter"/>
                  <v:path arrowok="t" textboxrect="0,0,80150,77470"/>
                </v:shape>
                <v:shape id="Shape 15" o:spid="_x0000_s1033" style="position:absolute;left:4164;top:17;width:324;height:757;visibility:visible;mso-wrap-style:square;v-text-anchor:top" coordsize="32423,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nCMMA&#10;AADbAAAADwAAAGRycy9kb3ducmV2LnhtbESPT4vCMBTE7wt+h/AEb5oq7lKrUUSU3T0s+P/8aJ5N&#10;sXkpTdT67TcLwh6HmfkNM1u0thJ3anzpWMFwkIAgzp0uuVBwPGz6KQgfkDVWjknBkzws5p23GWba&#10;PXhH930oRISwz1CBCaHOpPS5IYt+4Gri6F1cYzFE2RRSN/iIcFvJUZJ8SIslxwWDNa0M5df9zSo4&#10;GTp9t/KmP9PneJv+VJdzvZZK9brtcgoiUBv+w6/2l1bwPoG/L/E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rnCMMAAADbAAAADwAAAAAAAAAAAAAAAACYAgAAZHJzL2Rv&#10;d25yZXYueG1sUEsFBgAAAAAEAAQA9QAAAIgDAAAAAA==&#10;" path="m,l32423,r,2032l29693,2032v-3086,,-5334,1016,-6757,2794c22009,5969,21539,8890,21539,13462r,48895c21539,66167,21781,68707,22276,69850v368,1016,1143,1778,2337,2413c26213,73152,27902,73660,29693,73660r2730,l32423,75692,,75692,,73660r2680,c5804,73660,8077,72771,9487,70866v902,-1143,1346,-4064,1346,-8509l10833,13462v,-3937,-241,-6477,-724,-7620c9728,4826,8966,4064,7810,3429,6172,2540,4470,2032,2680,2032l,2032,,xe" fillcolor="#4471c4" stroked="f" strokeweight="0">
                  <v:stroke miterlimit="83231f" joinstyle="miter"/>
                  <v:path arrowok="t" textboxrect="0,0,32423,75692"/>
                </v:shape>
                <v:shape id="Shape 16" o:spid="_x0000_s1034" style="position:absolute;left:3484;top:17;width:635;height:757;visibility:visible;mso-wrap-style:square;v-text-anchor:top" coordsize="63513,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Ev8EA&#10;AADbAAAADwAAAGRycy9kb3ducmV2LnhtbERPPWvDMBDdC/kP4gLZaskZTOtGCaUQ05gOrRMyH9bV&#10;dmydjKUmzr+vhkLHx/ve7GY7iCtNvnOsIU0UCOLamY4bDafj/vEJhA/IBgfHpOFOHnbbxcMGc+Nu&#10;/EXXKjQihrDPUUMbwphL6euWLPrEjcSR+3aTxRDh1Egz4S2G20GulcqkxY5jQ4sjvbVU99WP1fCp&#10;OO3LS3H+UEW4lPdD1jz3pdar5fz6AiLQHP7Ff+53oyGL6+O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LhL/BAAAA2wAAAA8AAAAAAAAAAAAAAAAAmAIAAGRycy9kb3du&#10;cmV2LnhtbFBLBQYAAAAABAAEAPUAAACGAwAAAAA=&#10;" path="m902,l62687,r826,17780l61392,17780v-407,-3175,-965,-5334,-1664,-6731c58572,8890,57036,7366,55118,6350,53200,5207,50686,4699,47561,4699r-10668,l36893,62611v,4572,508,7493,1512,8636c39814,72898,41999,73660,44933,73660r2628,l47561,75692r-32092,l15469,73660r2679,c21349,73660,23609,72644,24956,70739v812,-1143,1219,-3937,1219,-8128l26175,4699r-9094,c13551,4699,11036,5080,9550,5588,7620,6223,5956,7620,4585,9652,3200,11684,2388,14351,2121,17780l,17780,902,xe" fillcolor="#4471c4" stroked="f" strokeweight="0">
                  <v:stroke miterlimit="83231f" joinstyle="miter"/>
                  <v:path arrowok="t" textboxrect="0,0,63513,75692"/>
                </v:shape>
                <v:shape id="Shape 17" o:spid="_x0000_s1035" style="position:absolute;left:2010;top:17;width:648;height:757;visibility:visible;mso-wrap-style:square;v-text-anchor:top" coordsize="64846,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vFcMA&#10;AADbAAAADwAAAGRycy9kb3ducmV2LnhtbESPzYoCMRCE78K+Q2jBm2aURXTWKLLgD+JBZ32AJun5&#10;wUlnnGR1fPvNguCxqKqvqMWqs7W4U+srxwrGowQEsXam4kLB5WcznIHwAdlg7ZgUPMnDavnRW2Bq&#10;3IPPdM9CISKEfYoKyhCaVEqvS7LoR64hjl7uWoshyraQpsVHhNtaTpJkKi1WHBdKbOi7JH3Nfq2C&#10;3edpf3NJvr7oTB928+3xYPKjUoN+t/4CEagL7/CrvTcKpmP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rvFcMAAADbAAAADwAAAAAAAAAAAAAAAACYAgAAZHJzL2Rv&#10;d25yZXYueG1sUEsFBgAAAAAEAAQA9QAAAIgDAAAAAA==&#10;" path="m,l58318,r839,16637l56972,16637c56197,12573,55334,9906,54381,8382,53429,6858,52032,5715,50165,4953,48679,4445,46063,4191,42304,4191r-20765,l21539,34036r16625,c42482,34036,45364,33401,46825,32131v1930,-1778,3010,-4699,3226,-9017l52121,23114r,26289l50051,49403v-521,-3683,-1042,-6096,-1562,-7112c47828,41021,46723,40005,45199,39243v-1524,-762,-3873,-1143,-7035,-1143l21539,38100r,25019c21539,66421,21692,68453,21984,69215v292,762,813,1270,1562,1651c24295,71374,25705,71501,27788,71501r12839,c44907,71501,48006,71247,49949,70612v1930,-508,3797,-1651,5575,-3429c57836,64897,60198,61341,62611,56769r2235,l58318,75692,,75692,,73660r2680,c4458,73660,6147,73152,7747,72390v1194,-635,2007,-1524,2438,-2667c10604,68453,10820,66040,10820,62357r,-49149c10820,8382,10338,5461,9373,4318,8026,2794,5804,2032,2680,2032l,2032,,xe" fillcolor="#4471c4" stroked="f" strokeweight="0">
                  <v:stroke miterlimit="83231f" joinstyle="miter"/>
                  <v:path arrowok="t" textboxrect="0,0,64846,75692"/>
                </v:shape>
                <v:shape id="Shape 18" o:spid="_x0000_s1036" style="position:absolute;left:1568;top:17;width:414;height:775;visibility:visible;mso-wrap-style:square;v-text-anchor:top" coordsize="41465,77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0L8cUA&#10;AADbAAAADwAAAGRycy9kb3ducmV2LnhtbESP0WrCQBRE34X+w3ILvohuzIMtMRtprYWWgmDqB1yy&#10;1yRt9m7IbnXz911B8HGYmTNMvgmmE2caXGtZwXKRgCCurG65VnD8fp8/g3AeWWNnmRSM5GBTPExy&#10;zLS98IHOpa9FhLDLUEHjfZ9J6aqGDLqF7Ymjd7KDQR/lUEs94CXCTSfTJFlJgy3HhQZ72jZU/ZZ/&#10;RkF6GHdf1ez1KXyO7b7sxx8bZm9KTR/DyxqEp+Dv4Vv7QytYpXD9En+AL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QvxxQAAANsAAAAPAAAAAAAAAAAAAAAAAJgCAABkcnMv&#10;ZG93bnJldi54bWxQSwUGAAAAAAQABAD1AAAAigMAAAAA&#10;" path="m9030,l41465,r,2032l38722,2032v-3086,,-5334,1016,-6743,2794c31077,5969,30632,8890,30632,13462r,36957c30632,56134,30010,60706,28765,64262v-1244,3556,-3390,6604,-6451,9271c19266,76073,15583,77470,11265,77470v-3493,,-6248,-889,-8255,-2667c1003,73152,,71120,,68834,,67056,457,65659,1384,64770,2616,63627,4051,62992,5690,62992v1193,,2260,381,3200,1143c9843,65024,11049,67056,12497,70485v851,2032,1956,2921,3289,2921c16789,73406,17729,72898,18606,71628v876,-1270,1308,-3429,1308,-6477l19914,13462v,-3937,-242,-6477,-724,-7620c18821,4826,18034,4064,16853,3429,15253,2540,13551,2032,11773,2032r-2743,l9030,xe" fillcolor="#4471c4" stroked="f" strokeweight="0">
                  <v:stroke miterlimit="83231f" joinstyle="miter"/>
                  <v:path arrowok="t" textboxrect="0,0,41465,77470"/>
                </v:shape>
                <v:shape id="Shape 19" o:spid="_x0000_s1037" style="position:absolute;left:2729;width:681;height:792;visibility:visible;mso-wrap-style:square;v-text-anchor:top" coordsize="68148,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TbaMUA&#10;AADbAAAADwAAAGRycy9kb3ducmV2LnhtbESPQWvCQBSE74L/YXlCL1I3bUFKzEaKpRD11LTg9ZF9&#10;ZlOzb0N2G6O/visUPA4z8w2TrUfbioF63zhW8LRIQBBXTjdcK/j++nh8BeEDssbWMSm4kId1Pp1k&#10;mGp35k8aylCLCGGfogITQpdK6StDFv3CdcTRO7reYoiyr6Xu8RzhtpXPSbKUFhuOCwY72hiqTuWv&#10;VXA4FLtr1c6LnfwZruZ9W7r9aaPUw2x8W4EINIZ7+L9daAXLF7h9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NtoxQAAANsAAAAPAAAAAAAAAAAAAAAAAJgCAABkcnMv&#10;ZG93bnJldi54bWxQSwUGAAAAAAQABAD1AAAAigMAAAAA&#10;" path="m38506,v5474,,10872,1397,16193,4064c56261,4953,57379,5334,58052,5334v1003,,1867,-381,2616,-1143c61633,3302,62319,1905,62738,r1943,l66421,25781r-1740,c62382,18034,59093,12573,54813,9144,50533,5715,45390,4064,39408,4064v-5029,,-9563,1270,-13627,3810c21730,10414,18542,14478,16218,20066v-2324,5588,-3493,12573,-3493,20828c12725,47752,13830,53722,16015,58674v2197,5080,5499,8890,9906,11557c30340,72898,35370,74295,41021,74295v4915,,9246,-1016,13005,-3175c57785,69088,61913,64897,66421,58547r1727,1143c64351,66422,59919,71374,54864,74549v-5055,3048,-11074,4699,-18021,4699c24295,79248,14592,74549,7709,65278,2565,58293,,50165,,40767,,33274,1689,26289,5080,19939,8471,13716,13132,8763,19063,5334,24994,1778,31483,,38506,xe" fillcolor="#4471c4" stroked="f" strokeweight="0">
                  <v:stroke miterlimit="83231f" joinstyle="miter"/>
                  <v:path arrowok="t" textboxrect="0,0,68148,79248"/>
                </v:shape>
                <v:shape id="Shape 20" o:spid="_x0000_s1038" style="position:absolute;left:1018;top:405;width:335;height:330;visibility:visible;mso-wrap-style:square;v-text-anchor:top" coordsize="33490,33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vhcMA&#10;AADbAAAADwAAAGRycy9kb3ducmV2LnhtbESPQYvCMBSE7wv+h/CEvSyaKiJSjSKCrOhlrT14fDbP&#10;pti8lCar9d9vFgSPw8x8wyxWna3FnVpfOVYwGiYgiAunKy4V5KftYAbCB2SNtWNS8CQPq2XvY4Gp&#10;dg8+0j0LpYgQ9ikqMCE0qZS+MGTRD11DHL2ray2GKNtS6hYfEW5rOU6SqbRYcVww2NDGUHHLfq2C&#10;A16+9/rYXH+M25u8+jqfn5lT6rPfrecgAnXhHX61d1rBd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DvhcMAAADbAAAADwAAAAAAAAAAAAAAAACYAgAAZHJzL2Rv&#10;d25yZXYueG1sUEsFBgAAAAAEAAQA9QAAAIgDAAAAAA==&#10;" path="m9881,c7582,,5601,,3975,127,2337,127,1016,254,,508l,31496v4318,1016,8585,1524,12789,1524c19520,33020,24651,31496,28194,28448v3531,-3048,5296,-6731,5296,-11303c33490,14224,32690,11430,31090,8763,29489,5969,26886,3810,23279,2286,19672,762,15202,,9881,xe" filled="f" strokecolor="#4471c4">
                  <v:path arrowok="t" textboxrect="0,0,33490,33020"/>
                </v:shape>
                <v:shape id="Shape 21" o:spid="_x0000_s1039" style="position:absolute;left:1018;top:55;width:312;height:310;visibility:visible;mso-wrap-style:square;v-text-anchor:top" coordsize="31255,30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6+6sIA&#10;AADbAAAADwAAAGRycy9kb3ducmV2LnhtbESPT2sCMRTE7wW/Q3iCt5q0oshqlNKy0KNVWfD22Lxu&#10;lm5elk32j9++KRQ8DjPzG2Z/nFwjBupC7VnDy1KBIC69qbnScL3kz1sQISIbbDyThjsFOB5mT3vM&#10;jB/5i4ZzrESCcMhQg42xzaQMpSWHYelb4uR9+85hTLKrpOlwTHDXyFelNtJhzWnBYkvvlsqfc+80&#10;rArT9qNSyO7DFqvT6ZbH9U3rxXx624GINMVH+L/9aTRs1vD3Jf0A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Lr7qwgAAANsAAAAPAAAAAAAAAAAAAAAAAJgCAABkcnMvZG93&#10;bnJldi54bWxQSwUGAAAAAAQABAD1AAAAhwMAAAAA&#10;" path="m10058,c6337,,2985,381,,1143l,30226v1384,254,2959,508,4724,635c6490,30988,8433,30988,10554,30988v5435,,9512,-508,12255,-1778c25540,28067,27635,26289,29083,23876v1448,-2413,2172,-5080,2172,-7874c31255,11557,29451,7747,25844,4572,22238,1524,16967,,10058,xe" filled="f" strokecolor="#4471c4">
                  <v:path arrowok="t" textboxrect="0,0,31255,30988"/>
                </v:shape>
                <v:shape id="Shape 22" o:spid="_x0000_s1040" style="position:absolute;left:127;top:41;width:486;height:710;visibility:visible;mso-wrap-style:square;v-text-anchor:top" coordsize="48552,70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nT8IA&#10;AADbAAAADwAAAGRycy9kb3ducmV2LnhtbESPT4vCMBTE78J+h/AWvGmq0KLVKLLLwiLswT/o9dE8&#10;22LzUppo6rffCILHYWZ+wyzXvWnEnTpXW1YwGScgiAuray4VHA8/oxkI55E1NpZJwYMcrFcfgyXm&#10;2gbe0X3vSxEh7HJUUHnf5lK6oiKDbmxb4uhdbGfQR9mVUncYItw0cpokmTRYc1yosKWviorr/mYU&#10;zEPY/u1qPKcnHdLy+7Jt0iMqNfzsNwsQnnr/Dr/av1pBls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lSdPwgAAANsAAAAPAAAAAAAAAAAAAAAAAJgCAABkcnMvZG93&#10;bnJldi54bWxQSwUGAAAAAAQABAD1AAAAhwMAAAAA&#10;" path="m23939,c17170,,11735,2413,7645,7493,2540,13716,,22860,,34925,,47244,2642,56769,7925,63500v4051,5080,9410,7493,16065,7493c31102,70993,36970,68326,41605,62738v4636,-5588,6947,-14351,6947,-26289c48552,23495,45999,13843,40907,7493,36817,2413,31153,,23939,xe" filled="f" strokecolor="#4471c4">
                  <v:path arrowok="t" textboxrect="0,0,48552,70993"/>
                </v:shape>
                <v:shape id="Shape 23" o:spid="_x0000_s1041" style="position:absolute;left:5378;top:17;width:648;height:757;visibility:visible;mso-wrap-style:square;v-text-anchor:top" coordsize="64846,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XpcQA&#10;AADbAAAADwAAAGRycy9kb3ducmV2LnhtbESPQYvCMBSE78L+h/AW9qapsuhSjbIuiHrwYFdBb4/m&#10;2Rabl9LEtv57Iwgeh5n5hpktOlOKhmpXWFYwHEQgiFOrC84UHP5X/R8QziNrLC2Tgjs5WMw/ejOM&#10;tW15T03iMxEg7GJUkHtfxVK6NCeDbmAr4uBdbG3QB1lnUtfYBrgp5SiKxtJgwWEhx4r+ckqvyc0o&#10;OCY7uV035+Wyyk7t/lsey9tqqNTXZ/c7BeGp8+/wq73RCsYT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a16XEAAAA2wAAAA8AAAAAAAAAAAAAAAAAmAIAAGRycy9k&#10;b3ducmV2LnhtbFBLBQYAAAAABAAEAPUAAACJAwAAAAA=&#10;" path="m,l58318,r839,16637l56972,16637c56197,12573,55334,9906,54381,8382,53429,6858,52032,5715,50165,4953,48679,4445,46063,4191,42304,4191r-20765,l21539,34036r16624,c42481,34036,45364,33401,46825,32131v1930,-1778,3010,-4699,3226,-9017l52121,23114r,26289l50051,49403v-521,-3683,-1042,-6096,-1562,-7112c47828,41021,46723,40005,45199,39243v-1524,-762,-3873,-1143,-7036,-1143l21539,38100r,25019c21539,66421,21692,68453,21984,69215v292,762,812,1270,1562,1651c24295,71374,25705,71501,27788,71501r12839,c44907,71501,48006,71247,49949,70612v1930,-508,3797,-1651,5575,-3429c57836,64897,60198,61341,62611,56769r2235,l58318,75692,,75692,,73660r2680,c4458,73660,6147,73152,7747,72390v1194,-635,2007,-1524,2438,-2667c10604,68453,10820,66040,10820,62357r,-49149c10820,8382,10338,5461,9373,4318,8026,2794,5804,2032,2680,2032l,2032,,xe" filled="f" strokecolor="#4471c4">
                  <v:path arrowok="t" textboxrect="0,0,64846,75692"/>
                </v:shape>
                <v:shape id="Shape 24" o:spid="_x0000_s1042" style="position:absolute;left:4526;top:17;width:802;height:775;visibility:visible;mso-wrap-style:square;v-text-anchor:top" coordsize="80150,77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ppTcIA&#10;AADbAAAADwAAAGRycy9kb3ducmV2LnhtbERPy4rCMBTdC/5DuMLsxtQRylCNIsrAOBvxAdXdpbm2&#10;tc1NaTJa/XqzEFwezns670wtrtS60rKC0TACQZxZXXKu4LD/+fwG4TyyxtoyKbiTg/ms35tiou2N&#10;t3Td+VyEEHYJKii8bxIpXVaQQTe0DXHgzrY16ANsc6lbvIVwU8uvKIqlwZJDQ4ENLQvKqt2/UTCO&#10;07Q6ZtvTqtqY9PEXnTbmslbqY9AtJiA8df4tfrl/tYI4jA1fw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mlNwgAAANsAAAAPAAAAAAAAAAAAAAAAAJgCAABkcnMvZG93&#10;bnJldi54bWxQSwUGAAAAAAQABAD1AAAAhwMAAAAA&#10;" path="m,l30924,r,2032c27419,2413,25159,3048,24117,3810v-1041,889,-1574,2032,-1574,3302c22543,9017,23406,11938,25121,15875l44374,60198,62230,16383v1753,-4318,2629,-7239,2629,-8890c64859,6350,64313,5334,63233,4318,62154,3302,60338,2667,57760,2286v-178,-127,-496,-127,-940,-254l56820,,80150,r,2032c77470,2540,75438,3429,74066,4699v-1981,1778,-3721,4572,-5245,8255l42418,77470r-2070,l12001,12192c10554,8890,9525,6731,8928,6096,8001,4826,6858,3937,5499,3302,4140,2667,2311,2286,,2032l,xe" filled="f" strokecolor="#4471c4">
                  <v:path arrowok="t" textboxrect="0,0,80150,77470"/>
                </v:shape>
                <v:shape id="Shape 25" o:spid="_x0000_s1043" style="position:absolute;left:4164;top:17;width:324;height:757;visibility:visible;mso-wrap-style:square;v-text-anchor:top" coordsize="32423,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mtbsIA&#10;AADbAAAADwAAAGRycy9kb3ducmV2LnhtbESPS4vCQBCE78L+h6EXvOlEEXVjJiKiIOzF14LHJtN5&#10;YKYnZEYT//2OsLDHoqq+opJ1b2rxpNZVlhVMxhEI4szqigsF18t+tAThPLLG2jIpeJGDdfoxSDDW&#10;tuMTPc++EAHCLkYFpfdNLKXLSjLoxrYhDl5uW4M+yLaQusUuwE0tp1E0lwYrDgslNrQtKbufH0bB&#10;5Sc/Ykf5dlE30e2bZ7t9wVelhp/9ZgXCU+//w3/tg1Yw/4L3l/AD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Wa1uwgAAANsAAAAPAAAAAAAAAAAAAAAAAJgCAABkcnMvZG93&#10;bnJldi54bWxQSwUGAAAAAAQABAD1AAAAhwMAAAAA&#10;" path="m,l32423,r,2032l29693,2032v-3086,,-5334,1016,-6757,2794c22009,5969,21539,8890,21539,13462r,48895c21539,66167,21781,68707,22276,69850v368,1016,1143,1778,2337,2413c26213,73152,27902,73660,29693,73660r2730,l32423,75692,,75692,,73660r2680,c5804,73660,8077,72771,9487,70866v902,-1143,1346,-4064,1346,-8509l10833,13462v,-3937,-241,-6477,-724,-7620c9728,4826,8966,4064,7810,3429,6172,2540,4470,2032,2680,2032l,2032,,xe" filled="f" strokecolor="#4471c4">
                  <v:path arrowok="t" textboxrect="0,0,32423,75692"/>
                </v:shape>
                <v:shape id="Shape 26" o:spid="_x0000_s1044" style="position:absolute;left:3484;top:17;width:635;height:757;visibility:visible;mso-wrap-style:square;v-text-anchor:top" coordsize="63513,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TIcAA&#10;AADbAAAADwAAAGRycy9kb3ducmV2LnhtbERPTWsCMRC9C/6HMEJvmrWIla1RRJAKRaTW0uuwmW5W&#10;N5MlievqrzcHocfH+54vO1uLlnyoHCsYjzIQxIXTFZcKjt+b4QxEiMgaa8ek4EYBlot+b465dlf+&#10;ovYQS5FCOOSowMTY5FKGwpDFMHINceL+nLcYE/Sl1B6vKdzW8jXLptJixanBYENrQ8X5cLEKsJn8&#10;ntxnFn72fvfRGn23W7wr9TLoVu8gInXxX/x0b7WCt7Q+fUk/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4TIcAAAADbAAAADwAAAAAAAAAAAAAAAACYAgAAZHJzL2Rvd25y&#10;ZXYueG1sUEsFBgAAAAAEAAQA9QAAAIUDAAAAAA==&#10;" path="m902,l62687,r826,17780l61392,17780v-407,-3175,-965,-5334,-1664,-6731c58572,8890,57036,7366,55118,6350,53200,5207,50686,4699,47561,4699r-10668,l36893,62611v,4572,508,7493,1512,8636c39814,72898,41999,73660,44933,73660r2628,l47561,75692r-32092,l15469,73660r2679,c21349,73660,23609,72644,24956,70739v812,-1143,1219,-3937,1219,-8128l26175,4699r-9094,c13551,4699,11036,5080,9550,5588,7620,6223,5956,7620,4585,9652,3200,11684,2388,14351,2121,17780l,17780,902,xe" filled="f" strokecolor="#4471c4">
                  <v:path arrowok="t" textboxrect="0,0,63513,75692"/>
                </v:shape>
                <v:shape id="Shape 27" o:spid="_x0000_s1045" style="position:absolute;left:2010;top:17;width:648;height:757;visibility:visible;mso-wrap-style:square;v-text-anchor:top" coordsize="64846,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Z8l8UA&#10;AADbAAAADwAAAGRycy9kb3ducmV2LnhtbESPQWvCQBSE74X+h+UVequbFGlLdBO0INaDB2MFvT2y&#10;zySYfRuyaxL/fVcoeBxm5htmno2mET11rrasIJ5EIIgLq2suFfzuV29fIJxH1thYJgU3cpClz09z&#10;TLQdeEd97ksRIOwSVFB53yZSuqIig25iW+LgnW1n0AfZlVJ3OAS4aeR7FH1IgzWHhQpb+q6ouORX&#10;o+CQb+Vm3Z+Wy7Y8DrupPDTXVazU68u4mIHwNPpH+L/9oxV8xnD/En6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nyXxQAAANsAAAAPAAAAAAAAAAAAAAAAAJgCAABkcnMv&#10;ZG93bnJldi54bWxQSwUGAAAAAAQABAD1AAAAigMAAAAA&#10;" path="m,l58318,r839,16637l56972,16637c56197,12573,55334,9906,54381,8382,53429,6858,52032,5715,50165,4953,48679,4445,46063,4191,42304,4191r-20765,l21539,34036r16625,c42482,34036,45364,33401,46825,32131v1930,-1778,3010,-4699,3226,-9017l52121,23114r,26289l50051,49403v-521,-3683,-1042,-6096,-1562,-7112c47828,41021,46723,40005,45199,39243v-1524,-762,-3873,-1143,-7035,-1143l21539,38100r,25019c21539,66421,21692,68453,21984,69215v292,762,813,1270,1562,1651c24295,71374,25705,71501,27788,71501r12839,c44907,71501,48006,71247,49949,70612v1930,-508,3797,-1651,5575,-3429c57836,64897,60198,61341,62611,56769r2235,l58318,75692,,75692,,73660r2680,c4458,73660,6147,73152,7747,72390v1194,-635,2007,-1524,2438,-2667c10604,68453,10820,66040,10820,62357r,-49149c10820,8382,10338,5461,9373,4318,8026,2794,5804,2032,2680,2032l,2032,,xe" filled="f" strokecolor="#4471c4">
                  <v:path arrowok="t" textboxrect="0,0,64846,75692"/>
                </v:shape>
                <v:shape id="Shape 28" o:spid="_x0000_s1046" style="position:absolute;left:1568;top:17;width:414;height:775;visibility:visible;mso-wrap-style:square;v-text-anchor:top" coordsize="41465,77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Qc2MQA&#10;AADbAAAADwAAAGRycy9kb3ducmV2LnhtbESPT2vCQBTE74LfYXlCL0U3KlWJrqJCpbe2UTw/ss8k&#10;mn0bsps//fbdQsHjMDO/YTa73pSipdoVlhVMJxEI4tTqgjMFl/P7eAXCeWSNpWVS8EMOdtvhYIOx&#10;th1/U5v4TAQIuxgV5N5XsZQuzcmgm9iKOHg3Wxv0QdaZ1DV2AW5KOYuihTRYcFjIsaJjTukjaYyC&#10;60G/nb4+G3Ns593yemnuWfN6V+pl1O/XIDz1/hn+b39oBcsZ/H0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kHNjEAAAA2wAAAA8AAAAAAAAAAAAAAAAAmAIAAGRycy9k&#10;b3ducmV2LnhtbFBLBQYAAAAABAAEAPUAAACJAwAAAAA=&#10;" path="m9030,l41465,r,2032l38722,2032v-3086,,-5334,1016,-6743,2794c31077,5969,30632,8890,30632,13462r,36957c30632,56134,30010,60706,28765,64262v-1244,3556,-3390,6604,-6451,9271c19266,76073,15583,77470,11265,77470v-3493,,-6248,-889,-8255,-2667c1003,73152,,71120,,68834,,67056,457,65659,1384,64770,2616,63627,4051,62992,5690,62992v1193,,2260,381,3200,1143c9843,65024,11049,67056,12497,70485v851,2032,1956,2921,3289,2921c16789,73406,17729,72898,18606,71628v876,-1270,1308,-3429,1308,-6477l19914,13462v,-3937,-242,-6477,-724,-7620c18821,4826,18034,4064,16853,3429,15253,2540,13551,2032,11773,2032r-2743,l9030,xe" filled="f" strokecolor="#4471c4">
                  <v:path arrowok="t" textboxrect="0,0,41465,77470"/>
                </v:shape>
                <v:shape id="Shape 29" o:spid="_x0000_s1047" style="position:absolute;left:801;top:17;width:681;height:757;visibility:visible;mso-wrap-style:square;v-text-anchor:top" coordsize="68097,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VdfMQA&#10;AADbAAAADwAAAGRycy9kb3ducmV2LnhtbESPQWvCQBSE7wX/w/KEXopuNFAluooIxUrxYBTE2yP7&#10;TILZt0t2G9N/3y0IPQ4z8w2zXPemER21vrasYDJOQBAXVtdcKjifPkZzED4ga2wsk4If8rBeDV6W&#10;mGn74CN1eShFhLDPUEEVgsuk9EVFBv3YOuLo3WxrMETZllK3+Ihw08hpkrxLgzXHhQodbSsq7vm3&#10;UZAe3HVn3k60uX3J7rK/7NMud0q9DvvNAkSgPvyHn+1PrWCWwt+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XXzEAAAA2wAAAA8AAAAAAAAAAAAAAAAAmAIAAGRycy9k&#10;b3ducmV2LnhtbFBLBQYAAAAABAAEAPUAAACJAwAAAAA=&#10;" path="m,l32715,v6096,,10986,508,14669,1397c52972,2667,57226,5080,60173,8509v2933,3302,4406,7239,4406,11684c64579,24003,63424,27432,61112,30353v-2298,3048,-5702,5207,-10210,6731c56147,38227,60071,40005,62675,42418v3619,3429,5422,7620,5422,12573c68097,58801,66904,62357,64516,65786v-2375,3429,-5639,5969,-9792,7493c50584,74930,44247,75692,35725,75692l,75692,,73660r2857,c6020,73660,8280,72644,9665,70612v851,-1270,1282,-4064,1282,-8255l10947,13462v,-4699,-546,-7747,-1625,-8890c7874,2921,5715,2032,2857,2032l,2032,,xe" filled="f" strokecolor="#4471c4">
                  <v:path arrowok="t" textboxrect="0,0,68097,75692"/>
                </v:shape>
                <v:shape id="Shape 30" o:spid="_x0000_s1048" style="position:absolute;left:2729;width:681;height:792;visibility:visible;mso-wrap-style:square;v-text-anchor:top" coordsize="68148,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d5cUA&#10;AADbAAAADwAAAGRycy9kb3ducmV2LnhtbESPQWvCQBSE7wX/w/KE3nTXUrWNriItFaF4MBbq8ZF9&#10;JsHs25BdY/TXdwWhx2FmvmHmy85WoqXGl441jIYKBHHmTMm5hp/91+ANhA/IBivHpOFKHpaL3tMc&#10;E+MuvKM2DbmIEPYJaihCqBMpfVaQRT90NXH0jq6xGKJscmkavES4reSLUhNpseS4UGBNHwVlp/Rs&#10;Ndx+P72yp+34fFyr9Pq+P9TfrdP6ud+tZiACdeE//GhvjIbpK9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R3lxQAAANsAAAAPAAAAAAAAAAAAAAAAAJgCAABkcnMv&#10;ZG93bnJldi54bWxQSwUGAAAAAAQABAD1AAAAigMAAAAA&#10;" path="m38506,v5474,,10872,1397,16193,4064c56261,4953,57379,5334,58052,5334v1003,,1867,-381,2616,-1143c61633,3302,62319,1905,62738,r1943,l66421,25781r-1740,c62382,18034,59093,12573,54813,9144,50533,5715,45390,4064,39408,4064v-5029,,-9563,1270,-13627,3810c21730,10414,18542,14478,16218,20066v-2324,5588,-3493,12573,-3493,20828c12725,47752,13830,53722,16015,58674v2197,5080,5499,8890,9906,11557c30340,72898,35370,74295,41021,74295v4915,,9246,-1016,13005,-3175c57785,69088,61913,64897,66421,58547r1727,1143c64351,66422,59919,71374,54864,74549v-5055,3048,-11074,4699,-18021,4699c24295,79248,14592,74549,7709,65278,2565,58293,,50165,,40767,,33274,1689,26289,5080,19939,8471,13716,13132,8763,19063,5334,24994,1778,31483,,38506,xe" filled="f" strokecolor="#4471c4">
                  <v:path arrowok="t" textboxrect="0,0,68148,79248"/>
                </v:shape>
                <v:shape id="Shape 31" o:spid="_x0000_s1049" style="position:absolute;width:741;height:792;visibility:visible;mso-wrap-style:square;v-text-anchor:top" coordsize="74117,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yUcEA&#10;AADbAAAADwAAAGRycy9kb3ducmV2LnhtbESPQWsCMRSE7wX/Q3iF3mq2hVrZGkWE0rKIUBXPj+Q1&#10;u7h5WZLorv/eCILHYWa+YWaLwbXiTCE2nhW8jQsQxNqbhq2C/e77dQoiJmSDrWdScKEIi/noaYal&#10;8T3/0XmbrMgQjiUqqFPqSimjrslhHPuOOHv/PjhMWQYrTcA+w10r34tiIh02nBdq7GhVkz5uT07B&#10;z3qjK2Olo9OA+0NV6J1to1Ivz8PyC0SiIT3C9/avUfD5Abcv+QfI+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HslHBAAAA2wAAAA8AAAAAAAAAAAAAAAAAmAIAAGRycy9kb3du&#10;cmV2LnhtbFBLBQYAAAAABAAEAPUAAACGAwAAAAA=&#10;" path="m37795,v9817,,18326,3810,25527,11303c70523,18669,74117,28067,74117,39243v,11430,-3619,20955,-10884,28575c55982,75438,47206,79248,36893,79248v-10414,,-19164,-3810,-26250,-11176c3543,60706,,51054,,39370,,27305,4102,17526,12281,9906,19393,3302,27889,,37795,xe" filled="f" strokecolor="#4471c4">
                  <v:path arrowok="t" textboxrect="0,0,74117,79248"/>
                </v:shape>
                <w10:anchorlock/>
              </v:group>
            </w:pict>
          </mc:Fallback>
        </mc:AlternateContent>
      </w:r>
    </w:p>
    <w:p w:rsidR="00D578F1" w:rsidRPr="00D578F1" w:rsidRDefault="00D578F1" w:rsidP="00D578F1">
      <w:pPr>
        <w:spacing w:after="34"/>
        <w:ind w:left="6" w:right="35"/>
        <w:jc w:val="right"/>
        <w:rPr>
          <w:rFonts w:ascii="Calibri" w:eastAsia="Calibri" w:hAnsi="Calibri" w:cs="Calibri"/>
          <w:color w:val="666666"/>
          <w:sz w:val="18"/>
        </w:rPr>
      </w:pPr>
      <w:r w:rsidRPr="00D578F1">
        <w:rPr>
          <w:rFonts w:ascii="Times New Roman" w:eastAsia="Times New Roman" w:hAnsi="Times New Roman" w:cs="Times New Roman"/>
          <w:b/>
          <w:color w:val="1155CC"/>
          <w:sz w:val="18"/>
          <w:u w:val="single" w:color="1155CC"/>
        </w:rPr>
        <w:t>linkedin.com/in/parikhkp</w:t>
      </w:r>
      <w:r w:rsidRPr="00D578F1">
        <w:rPr>
          <w:rFonts w:ascii="Calibri" w:eastAsia="Calibri" w:hAnsi="Calibri" w:cs="Calibri"/>
          <w:color w:val="666666"/>
          <w:sz w:val="18"/>
        </w:rPr>
        <w:t xml:space="preserve"> </w:t>
      </w:r>
    </w:p>
    <w:p w:rsidR="00D578F1" w:rsidRPr="00D578F1" w:rsidRDefault="00D578F1" w:rsidP="00D578F1">
      <w:pPr>
        <w:spacing w:after="0" w:line="320" w:lineRule="auto"/>
        <w:ind w:left="-5" w:right="1142" w:hanging="10"/>
        <w:rPr>
          <w:rFonts w:ascii="Calibri" w:eastAsia="Calibri" w:hAnsi="Calibri" w:cs="Calibri"/>
          <w:color w:val="666666"/>
          <w:sz w:val="18"/>
        </w:rPr>
      </w:pPr>
      <w:r w:rsidRPr="00D578F1">
        <w:rPr>
          <w:rFonts w:ascii="Calibri" w:eastAsia="Calibri" w:hAnsi="Calibri" w:cs="Calibri"/>
          <w:color w:val="666666"/>
          <w:sz w:val="18"/>
        </w:rPr>
        <w:t xml:space="preserve">To find a full-time opportunity that will use my technical knowledge, strong communication skills, organizational abilities and business experience </w:t>
      </w:r>
    </w:p>
    <w:p w:rsidR="00D578F1" w:rsidRPr="00D578F1" w:rsidRDefault="00D578F1" w:rsidP="00D578F1">
      <w:pPr>
        <w:keepNext/>
        <w:keepLines/>
        <w:spacing w:after="351"/>
        <w:ind w:left="-5" w:hanging="10"/>
        <w:outlineLvl w:val="0"/>
        <w:rPr>
          <w:rFonts w:ascii="Calibri" w:eastAsia="Calibri" w:hAnsi="Calibri" w:cs="Calibri"/>
          <w:b/>
          <w:color w:val="000000"/>
        </w:rPr>
      </w:pPr>
      <w:r w:rsidRPr="00D578F1">
        <w:rPr>
          <w:rFonts w:ascii="Calibri" w:eastAsia="Calibri" w:hAnsi="Calibri" w:cs="Calibri"/>
          <w:b/>
          <w:color w:val="2079C7"/>
          <w:sz w:val="18"/>
        </w:rPr>
        <w:t xml:space="preserve">EXPERIENCE </w:t>
      </w:r>
    </w:p>
    <w:p w:rsidR="00D578F1" w:rsidRPr="00D578F1" w:rsidRDefault="00D578F1" w:rsidP="00D578F1">
      <w:pPr>
        <w:spacing w:after="0"/>
        <w:ind w:left="-5" w:hanging="10"/>
        <w:rPr>
          <w:rFonts w:ascii="Calibri" w:eastAsia="Calibri" w:hAnsi="Calibri" w:cs="Calibri"/>
          <w:color w:val="666666"/>
          <w:sz w:val="18"/>
        </w:rPr>
      </w:pPr>
      <w:r w:rsidRPr="00D578F1">
        <w:rPr>
          <w:rFonts w:ascii="Calibri" w:eastAsia="Calibri" w:hAnsi="Calibri" w:cs="Calibri"/>
          <w:b/>
          <w:color w:val="000000"/>
        </w:rPr>
        <w:t xml:space="preserve">Apple Inc., </w:t>
      </w:r>
      <w:r w:rsidRPr="00D578F1">
        <w:rPr>
          <w:rFonts w:ascii="Calibri" w:eastAsia="Calibri" w:hAnsi="Calibri" w:cs="Calibri"/>
          <w:color w:val="000000"/>
        </w:rPr>
        <w:t xml:space="preserve">Atlanta, GA—  </w:t>
      </w:r>
    </w:p>
    <w:p w:rsidR="00D578F1" w:rsidRPr="00D578F1" w:rsidRDefault="00D578F1" w:rsidP="00D578F1">
      <w:pPr>
        <w:spacing w:after="38"/>
        <w:rPr>
          <w:rFonts w:ascii="Calibri" w:eastAsia="Calibri" w:hAnsi="Calibri" w:cs="Calibri"/>
          <w:color w:val="666666"/>
          <w:sz w:val="18"/>
        </w:rPr>
      </w:pPr>
      <w:r w:rsidRPr="00D578F1">
        <w:rPr>
          <w:rFonts w:ascii="Times New Roman" w:eastAsia="Times New Roman" w:hAnsi="Times New Roman" w:cs="Times New Roman"/>
          <w:b/>
          <w:i/>
          <w:color w:val="000000"/>
        </w:rPr>
        <w:t>AppleCare At Home Advisor</w:t>
      </w:r>
      <w:r w:rsidRPr="00D578F1">
        <w:rPr>
          <w:rFonts w:ascii="Calibri" w:eastAsia="Calibri" w:hAnsi="Calibri" w:cs="Calibri"/>
          <w:b/>
          <w:color w:val="000000"/>
        </w:rPr>
        <w:t xml:space="preserve"> </w:t>
      </w:r>
    </w:p>
    <w:p w:rsidR="00D578F1" w:rsidRPr="00D578F1" w:rsidRDefault="00D578F1" w:rsidP="00D578F1">
      <w:pPr>
        <w:spacing w:after="112"/>
        <w:ind w:left="-5" w:hanging="10"/>
        <w:rPr>
          <w:rFonts w:ascii="Calibri" w:eastAsia="Calibri" w:hAnsi="Calibri" w:cs="Calibri"/>
          <w:color w:val="666666"/>
          <w:sz w:val="18"/>
        </w:rPr>
      </w:pPr>
      <w:r w:rsidRPr="00D578F1">
        <w:rPr>
          <w:rFonts w:ascii="Calibri" w:eastAsia="Calibri" w:hAnsi="Calibri" w:cs="Calibri"/>
          <w:color w:val="666666"/>
          <w:sz w:val="16"/>
        </w:rPr>
        <w:t xml:space="preserve">AUGUST 2016 - Present </w:t>
      </w:r>
    </w:p>
    <w:p w:rsidR="00D578F1" w:rsidRPr="00D578F1" w:rsidRDefault="00D578F1" w:rsidP="00D578F1">
      <w:pPr>
        <w:numPr>
          <w:ilvl w:val="0"/>
          <w:numId w:val="35"/>
        </w:numPr>
        <w:spacing w:after="0" w:line="323" w:lineRule="auto"/>
        <w:ind w:right="1142" w:hanging="10"/>
        <w:rPr>
          <w:rFonts w:ascii="Calibri" w:eastAsia="Calibri" w:hAnsi="Calibri" w:cs="Calibri"/>
          <w:color w:val="666666"/>
          <w:sz w:val="18"/>
        </w:rPr>
      </w:pPr>
      <w:r w:rsidRPr="00D578F1">
        <w:rPr>
          <w:rFonts w:ascii="Calibri" w:eastAsia="Calibri" w:hAnsi="Calibri" w:cs="Calibri"/>
          <w:color w:val="666666"/>
          <w:sz w:val="18"/>
        </w:rPr>
        <w:t xml:space="preserve">Technical Tier 1 Advisor assisting customers with iOS device issue troubleshooting over the phone </w:t>
      </w:r>
    </w:p>
    <w:p w:rsidR="00D578F1" w:rsidRPr="00D578F1" w:rsidRDefault="00D578F1" w:rsidP="00D578F1">
      <w:pPr>
        <w:numPr>
          <w:ilvl w:val="0"/>
          <w:numId w:val="35"/>
        </w:numPr>
        <w:spacing w:after="19" w:line="320" w:lineRule="auto"/>
        <w:ind w:right="1142" w:hanging="10"/>
        <w:rPr>
          <w:rFonts w:ascii="Calibri" w:eastAsia="Calibri" w:hAnsi="Calibri" w:cs="Calibri"/>
          <w:color w:val="666666"/>
          <w:sz w:val="18"/>
        </w:rPr>
      </w:pPr>
      <w:r w:rsidRPr="00D578F1">
        <w:rPr>
          <w:rFonts w:ascii="Calibri" w:eastAsia="Calibri" w:hAnsi="Calibri" w:cs="Calibri"/>
          <w:color w:val="666666"/>
          <w:sz w:val="18"/>
        </w:rPr>
        <w:t xml:space="preserve">Educating customers about various iOS functionalities thereby enriching their support experience. </w:t>
      </w:r>
    </w:p>
    <w:p w:rsidR="00D578F1" w:rsidRPr="00D578F1" w:rsidRDefault="00D578F1" w:rsidP="00D578F1">
      <w:pPr>
        <w:spacing w:after="351"/>
        <w:ind w:left="-5" w:hanging="10"/>
        <w:rPr>
          <w:rFonts w:ascii="Calibri" w:eastAsia="Calibri" w:hAnsi="Calibri" w:cs="Calibri"/>
          <w:color w:val="666666"/>
          <w:sz w:val="18"/>
        </w:rPr>
      </w:pPr>
      <w:r w:rsidRPr="00D578F1">
        <w:rPr>
          <w:rFonts w:ascii="Calibri" w:eastAsia="Calibri" w:hAnsi="Calibri" w:cs="Calibri"/>
          <w:b/>
          <w:color w:val="2079C7"/>
          <w:sz w:val="18"/>
        </w:rPr>
        <w:t xml:space="preserve">PROJECTS </w:t>
      </w:r>
    </w:p>
    <w:p w:rsidR="00D578F1" w:rsidRPr="00D578F1" w:rsidRDefault="00D578F1" w:rsidP="00D578F1">
      <w:pPr>
        <w:keepNext/>
        <w:keepLines/>
        <w:spacing w:after="39"/>
        <w:ind w:left="-5" w:hanging="10"/>
        <w:outlineLvl w:val="0"/>
        <w:rPr>
          <w:rFonts w:ascii="Calibri" w:eastAsia="Calibri" w:hAnsi="Calibri" w:cs="Calibri"/>
          <w:b/>
          <w:color w:val="000000"/>
        </w:rPr>
      </w:pPr>
      <w:r w:rsidRPr="00D578F1">
        <w:rPr>
          <w:rFonts w:ascii="Calibri" w:eastAsia="Calibri" w:hAnsi="Calibri" w:cs="Calibri"/>
          <w:b/>
          <w:color w:val="000000"/>
        </w:rPr>
        <w:t xml:space="preserve">One Stop Cricket Shop </w:t>
      </w:r>
    </w:p>
    <w:p w:rsidR="00D578F1" w:rsidRPr="00D578F1" w:rsidRDefault="00D578F1" w:rsidP="00D578F1">
      <w:pPr>
        <w:spacing w:after="139"/>
        <w:ind w:left="-5" w:hanging="10"/>
        <w:rPr>
          <w:rFonts w:ascii="Calibri" w:eastAsia="Calibri" w:hAnsi="Calibri" w:cs="Calibri"/>
          <w:color w:val="666666"/>
          <w:sz w:val="18"/>
        </w:rPr>
      </w:pPr>
      <w:r w:rsidRPr="00D578F1">
        <w:rPr>
          <w:rFonts w:ascii="Calibri" w:eastAsia="Calibri" w:hAnsi="Calibri" w:cs="Calibri"/>
          <w:color w:val="666666"/>
          <w:sz w:val="16"/>
        </w:rPr>
        <w:t xml:space="preserve">Summer 2016 </w:t>
      </w:r>
    </w:p>
    <w:p w:rsidR="00D578F1" w:rsidRPr="00D578F1" w:rsidRDefault="00D578F1" w:rsidP="00D578F1">
      <w:pPr>
        <w:spacing w:after="117"/>
        <w:rPr>
          <w:rFonts w:ascii="Calibri" w:eastAsia="Calibri" w:hAnsi="Calibri" w:cs="Calibri"/>
          <w:color w:val="666666"/>
          <w:sz w:val="18"/>
        </w:rPr>
      </w:pPr>
      <w:r w:rsidRPr="00D578F1">
        <w:rPr>
          <w:rFonts w:ascii="Calibri" w:eastAsia="Calibri" w:hAnsi="Calibri" w:cs="Calibri"/>
          <w:color w:val="666666"/>
          <w:sz w:val="18"/>
        </w:rPr>
        <w:t>-</w:t>
      </w:r>
      <w:r w:rsidRPr="00D578F1">
        <w:rPr>
          <w:rFonts w:ascii="Calibri" w:eastAsia="Calibri" w:hAnsi="Calibri" w:cs="Calibri"/>
          <w:b/>
          <w:color w:val="666666"/>
          <w:sz w:val="18"/>
        </w:rPr>
        <w:t>URL</w:t>
      </w:r>
      <w:hyperlink r:id="rId25">
        <w:r w:rsidRPr="00D578F1">
          <w:rPr>
            <w:rFonts w:ascii="Calibri" w:eastAsia="Calibri" w:hAnsi="Calibri" w:cs="Calibri"/>
            <w:color w:val="666666"/>
            <w:sz w:val="18"/>
          </w:rPr>
          <w:t>:</w:t>
        </w:r>
      </w:hyperlink>
      <w:hyperlink r:id="rId26">
        <w:r w:rsidRPr="00D578F1">
          <w:rPr>
            <w:rFonts w:ascii="Arial" w:eastAsia="Arial" w:hAnsi="Arial" w:cs="Arial"/>
            <w:color w:val="0563C1"/>
            <w:sz w:val="19"/>
            <w:u w:val="single" w:color="0563C1"/>
          </w:rPr>
          <w:t>http://codd.cs.gsu.edu/~kparikh2/Final%20Project/Final%20Project/test.html</w:t>
        </w:r>
      </w:hyperlink>
      <w:hyperlink r:id="rId27">
        <w:r w:rsidRPr="00D578F1">
          <w:rPr>
            <w:rFonts w:ascii="Arial" w:eastAsia="Arial" w:hAnsi="Arial" w:cs="Arial"/>
            <w:color w:val="1155CC"/>
            <w:sz w:val="19"/>
          </w:rPr>
          <w:t xml:space="preserve"> </w:t>
        </w:r>
      </w:hyperlink>
    </w:p>
    <w:p w:rsidR="00D578F1" w:rsidRPr="00D578F1" w:rsidRDefault="00D578F1" w:rsidP="00D578F1">
      <w:pPr>
        <w:spacing w:after="355" w:line="254" w:lineRule="auto"/>
        <w:ind w:left="-5" w:hanging="10"/>
        <w:rPr>
          <w:rFonts w:ascii="Calibri" w:eastAsia="Calibri" w:hAnsi="Calibri" w:cs="Calibri"/>
          <w:color w:val="666666"/>
          <w:sz w:val="18"/>
        </w:rPr>
      </w:pPr>
      <w:r w:rsidRPr="00D578F1">
        <w:rPr>
          <w:rFonts w:ascii="Arial" w:eastAsia="Arial" w:hAnsi="Arial" w:cs="Arial"/>
          <w:color w:val="1155CC"/>
          <w:sz w:val="19"/>
        </w:rPr>
        <w:t xml:space="preserve">- </w:t>
      </w:r>
      <w:r w:rsidRPr="00D578F1">
        <w:rPr>
          <w:rFonts w:ascii="Calibri" w:eastAsia="Calibri" w:hAnsi="Calibri" w:cs="Calibri"/>
          <w:color w:val="666666"/>
          <w:sz w:val="18"/>
        </w:rPr>
        <w:t>Worked as a team leader in a group of 4 students developing a sporting goods website for cricket with extensive use of HTML, CSS, JavaScript, PHP, MySQL and Ajax</w:t>
      </w:r>
      <w:r w:rsidRPr="00D578F1">
        <w:rPr>
          <w:rFonts w:ascii="Arial" w:eastAsia="Arial" w:hAnsi="Arial" w:cs="Arial"/>
          <w:color w:val="1155CC"/>
          <w:sz w:val="19"/>
        </w:rPr>
        <w:t xml:space="preserve"> </w:t>
      </w:r>
    </w:p>
    <w:p w:rsidR="00D578F1" w:rsidRPr="00D578F1" w:rsidRDefault="00D578F1" w:rsidP="00D578F1">
      <w:pPr>
        <w:keepNext/>
        <w:keepLines/>
        <w:spacing w:after="39"/>
        <w:ind w:left="-5" w:hanging="10"/>
        <w:outlineLvl w:val="0"/>
        <w:rPr>
          <w:rFonts w:ascii="Calibri" w:eastAsia="Calibri" w:hAnsi="Calibri" w:cs="Calibri"/>
          <w:b/>
          <w:color w:val="000000"/>
        </w:rPr>
      </w:pPr>
      <w:r w:rsidRPr="00D578F1">
        <w:rPr>
          <w:rFonts w:ascii="Calibri" w:eastAsia="Calibri" w:hAnsi="Calibri" w:cs="Calibri"/>
          <w:b/>
          <w:color w:val="000000"/>
        </w:rPr>
        <w:t>Supermarket Application</w:t>
      </w:r>
      <w:r w:rsidRPr="00D578F1">
        <w:rPr>
          <w:rFonts w:ascii="Calibri" w:eastAsia="Calibri" w:hAnsi="Calibri" w:cs="Calibri"/>
          <w:color w:val="000000"/>
        </w:rPr>
        <w:t xml:space="preserve"> </w:t>
      </w:r>
      <w:r w:rsidRPr="00D578F1">
        <w:rPr>
          <w:rFonts w:ascii="Calibri" w:eastAsia="Calibri" w:hAnsi="Calibri" w:cs="Calibri"/>
          <w:b/>
          <w:color w:val="000000"/>
        </w:rPr>
        <w:t xml:space="preserve"> </w:t>
      </w:r>
    </w:p>
    <w:p w:rsidR="00D578F1" w:rsidRPr="00D578F1" w:rsidRDefault="00D578F1" w:rsidP="00D578F1">
      <w:pPr>
        <w:spacing w:after="112"/>
        <w:ind w:left="-5" w:hanging="10"/>
        <w:rPr>
          <w:rFonts w:ascii="Calibri" w:eastAsia="Calibri" w:hAnsi="Calibri" w:cs="Calibri"/>
          <w:color w:val="666666"/>
          <w:sz w:val="18"/>
        </w:rPr>
      </w:pPr>
      <w:r w:rsidRPr="00D578F1">
        <w:rPr>
          <w:rFonts w:ascii="Calibri" w:eastAsia="Calibri" w:hAnsi="Calibri" w:cs="Calibri"/>
          <w:color w:val="666666"/>
          <w:sz w:val="16"/>
        </w:rPr>
        <w:t xml:space="preserve">Spring 2015 </w:t>
      </w:r>
    </w:p>
    <w:p w:rsidR="00D578F1" w:rsidRPr="00D578F1" w:rsidRDefault="00D578F1" w:rsidP="00D578F1">
      <w:pPr>
        <w:spacing w:after="358" w:line="322"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 Worked as a Team Member developing a Supermarket Application using Java as Front-End and Oracle 10g Database as the backend (JDBC) </w:t>
      </w:r>
    </w:p>
    <w:p w:rsidR="00D578F1" w:rsidRPr="00D578F1" w:rsidRDefault="00D578F1" w:rsidP="00D578F1">
      <w:pPr>
        <w:spacing w:after="40"/>
        <w:ind w:left="-5" w:hanging="10"/>
        <w:rPr>
          <w:rFonts w:ascii="Calibri" w:eastAsia="Calibri" w:hAnsi="Calibri" w:cs="Calibri"/>
          <w:color w:val="666666"/>
          <w:sz w:val="18"/>
        </w:rPr>
      </w:pPr>
      <w:r w:rsidRPr="00D578F1">
        <w:rPr>
          <w:rFonts w:ascii="Calibri" w:eastAsia="Calibri" w:hAnsi="Calibri" w:cs="Calibri"/>
          <w:b/>
          <w:color w:val="000000"/>
        </w:rPr>
        <w:t>Text Editor</w:t>
      </w:r>
      <w:r w:rsidRPr="00D578F1">
        <w:rPr>
          <w:rFonts w:ascii="Calibri" w:eastAsia="Calibri" w:hAnsi="Calibri" w:cs="Calibri"/>
          <w:color w:val="000000"/>
        </w:rPr>
        <w:t xml:space="preserve"> (Notepad++)</w:t>
      </w:r>
      <w:r w:rsidRPr="00D578F1">
        <w:rPr>
          <w:rFonts w:ascii="Calibri" w:eastAsia="Calibri" w:hAnsi="Calibri" w:cs="Calibri"/>
          <w:b/>
          <w:color w:val="000000"/>
        </w:rPr>
        <w:t xml:space="preserve"> </w:t>
      </w:r>
    </w:p>
    <w:p w:rsidR="00D578F1" w:rsidRPr="00D578F1" w:rsidRDefault="00D578F1" w:rsidP="00D578F1">
      <w:pPr>
        <w:spacing w:after="112"/>
        <w:ind w:left="-5" w:hanging="10"/>
        <w:rPr>
          <w:rFonts w:ascii="Calibri" w:eastAsia="Calibri" w:hAnsi="Calibri" w:cs="Calibri"/>
          <w:color w:val="666666"/>
          <w:sz w:val="18"/>
        </w:rPr>
      </w:pPr>
      <w:r w:rsidRPr="00D578F1">
        <w:rPr>
          <w:rFonts w:ascii="Calibri" w:eastAsia="Calibri" w:hAnsi="Calibri" w:cs="Calibri"/>
          <w:color w:val="666666"/>
          <w:sz w:val="16"/>
        </w:rPr>
        <w:t xml:space="preserve">Fall 2016 </w:t>
      </w:r>
    </w:p>
    <w:p w:rsidR="00D578F1" w:rsidRPr="00D578F1" w:rsidRDefault="00D578F1" w:rsidP="00D578F1">
      <w:pPr>
        <w:spacing w:after="20" w:line="320"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-Designed a WPF(C#) Text Editor Application using Microsoft Visual Studio as a platform having features similar to Notepad++ </w:t>
      </w:r>
    </w:p>
    <w:p w:rsidR="00D578F1" w:rsidRPr="00D578F1" w:rsidRDefault="00D578F1" w:rsidP="00D578F1">
      <w:pPr>
        <w:spacing w:after="351"/>
        <w:ind w:left="-5" w:hanging="10"/>
        <w:rPr>
          <w:rFonts w:ascii="Calibri" w:eastAsia="Calibri" w:hAnsi="Calibri" w:cs="Calibri"/>
          <w:color w:val="666666"/>
          <w:sz w:val="18"/>
        </w:rPr>
      </w:pPr>
      <w:r w:rsidRPr="00D578F1">
        <w:rPr>
          <w:rFonts w:ascii="Calibri" w:eastAsia="Calibri" w:hAnsi="Calibri" w:cs="Calibri"/>
          <w:b/>
          <w:color w:val="2079C7"/>
          <w:sz w:val="18"/>
        </w:rPr>
        <w:t xml:space="preserve">EDUCATION </w:t>
      </w:r>
    </w:p>
    <w:p w:rsidR="00D578F1" w:rsidRPr="00D578F1" w:rsidRDefault="00D578F1" w:rsidP="00D578F1">
      <w:pPr>
        <w:keepNext/>
        <w:keepLines/>
        <w:spacing w:after="67"/>
        <w:ind w:left="-5" w:hanging="10"/>
        <w:outlineLvl w:val="0"/>
        <w:rPr>
          <w:rFonts w:ascii="Calibri" w:eastAsia="Calibri" w:hAnsi="Calibri" w:cs="Calibri"/>
          <w:b/>
          <w:color w:val="000000"/>
        </w:rPr>
      </w:pPr>
      <w:r w:rsidRPr="00D578F1">
        <w:rPr>
          <w:rFonts w:ascii="Calibri" w:eastAsia="Calibri" w:hAnsi="Calibri" w:cs="Calibri"/>
          <w:b/>
          <w:color w:val="000000"/>
        </w:rPr>
        <w:t xml:space="preserve">Georgia State University, </w:t>
      </w:r>
      <w:r w:rsidRPr="00D578F1">
        <w:rPr>
          <w:rFonts w:ascii="Calibri" w:eastAsia="Calibri" w:hAnsi="Calibri" w:cs="Calibri"/>
          <w:color w:val="000000"/>
        </w:rPr>
        <w:t xml:space="preserve">Atlanta, GA — </w:t>
      </w:r>
      <w:r w:rsidRPr="00D578F1">
        <w:rPr>
          <w:rFonts w:ascii="Times New Roman" w:eastAsia="Times New Roman" w:hAnsi="Times New Roman" w:cs="Times New Roman"/>
          <w:b/>
          <w:i/>
          <w:color w:val="000000"/>
        </w:rPr>
        <w:t>Computer Science</w:t>
      </w:r>
      <w:r w:rsidRPr="00D578F1">
        <w:rPr>
          <w:rFonts w:ascii="Calibri" w:eastAsia="Calibri" w:hAnsi="Calibri" w:cs="Calibri"/>
          <w:b/>
          <w:color w:val="000000"/>
        </w:rPr>
        <w:t xml:space="preserve"> </w:t>
      </w:r>
    </w:p>
    <w:p w:rsidR="00D578F1" w:rsidRPr="00D578F1" w:rsidRDefault="00D578F1" w:rsidP="00D578F1">
      <w:pPr>
        <w:spacing w:after="112"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Bachelors in Computer Science </w:t>
      </w:r>
    </w:p>
    <w:p w:rsidR="00D578F1" w:rsidRPr="00D578F1" w:rsidRDefault="00D578F1" w:rsidP="00D578F1">
      <w:pPr>
        <w:spacing w:after="112"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Expected Graduation Date: May 2017 </w:t>
      </w:r>
    </w:p>
    <w:p w:rsidR="00D578F1" w:rsidRPr="00D578F1" w:rsidRDefault="00D578F1" w:rsidP="00D578F1">
      <w:pPr>
        <w:spacing w:after="4" w:line="377" w:lineRule="auto"/>
        <w:ind w:left="-5" w:right="5083" w:hanging="10"/>
        <w:rPr>
          <w:rFonts w:ascii="Calibri" w:eastAsia="Calibri" w:hAnsi="Calibri" w:cs="Calibri"/>
          <w:color w:val="666666"/>
          <w:sz w:val="18"/>
        </w:rPr>
      </w:pPr>
      <w:r w:rsidRPr="00D578F1">
        <w:rPr>
          <w:rFonts w:ascii="Calibri" w:eastAsia="Calibri" w:hAnsi="Calibri" w:cs="Calibri"/>
          <w:color w:val="666666"/>
          <w:sz w:val="18"/>
        </w:rPr>
        <w:t xml:space="preserve">GPA: 4.1/ 4.3 Honors:  </w:t>
      </w:r>
    </w:p>
    <w:p w:rsidR="00D578F1" w:rsidRPr="00D578F1" w:rsidRDefault="00D578F1" w:rsidP="00D578F1">
      <w:pPr>
        <w:numPr>
          <w:ilvl w:val="0"/>
          <w:numId w:val="36"/>
        </w:numPr>
        <w:spacing w:after="4" w:line="254" w:lineRule="auto"/>
        <w:ind w:right="1142" w:hanging="10"/>
        <w:rPr>
          <w:rFonts w:ascii="Calibri" w:eastAsia="Calibri" w:hAnsi="Calibri" w:cs="Calibri"/>
          <w:color w:val="666666"/>
          <w:sz w:val="18"/>
        </w:rPr>
      </w:pPr>
      <w:r w:rsidRPr="00D578F1">
        <w:rPr>
          <w:rFonts w:ascii="Calibri" w:eastAsia="Calibri" w:hAnsi="Calibri" w:cs="Calibri"/>
          <w:color w:val="666666"/>
          <w:sz w:val="18"/>
        </w:rPr>
        <w:t xml:space="preserve">President’s List- Spring 2016 </w:t>
      </w:r>
    </w:p>
    <w:p w:rsidR="00D578F1" w:rsidRPr="00D578F1" w:rsidRDefault="00D578F1" w:rsidP="00D578F1">
      <w:pPr>
        <w:numPr>
          <w:ilvl w:val="0"/>
          <w:numId w:val="36"/>
        </w:numPr>
        <w:spacing w:after="95" w:line="254" w:lineRule="auto"/>
        <w:ind w:right="1142" w:hanging="10"/>
        <w:rPr>
          <w:rFonts w:ascii="Calibri" w:eastAsia="Calibri" w:hAnsi="Calibri" w:cs="Calibri"/>
          <w:color w:val="666666"/>
          <w:sz w:val="18"/>
        </w:rPr>
      </w:pPr>
      <w:r w:rsidRPr="00D578F1">
        <w:rPr>
          <w:rFonts w:ascii="Calibri" w:eastAsia="Calibri" w:hAnsi="Calibri" w:cs="Calibri"/>
          <w:color w:val="666666"/>
          <w:sz w:val="18"/>
        </w:rPr>
        <w:t xml:space="preserve">Dean’s List- Fall 2016 </w:t>
      </w:r>
    </w:p>
    <w:p w:rsidR="00D578F1" w:rsidRPr="00D578F1" w:rsidRDefault="00D578F1" w:rsidP="00D578F1">
      <w:pPr>
        <w:spacing w:after="0"/>
        <w:rPr>
          <w:rFonts w:ascii="Calibri" w:eastAsia="Calibri" w:hAnsi="Calibri" w:cs="Calibri"/>
          <w:color w:val="666666"/>
          <w:sz w:val="18"/>
        </w:rPr>
      </w:pPr>
      <w:r w:rsidRPr="00D578F1">
        <w:rPr>
          <w:rFonts w:ascii="Calibri" w:eastAsia="Calibri" w:hAnsi="Calibri" w:cs="Calibri"/>
          <w:color w:val="666666"/>
          <w:sz w:val="18"/>
        </w:rPr>
        <w:lastRenderedPageBreak/>
        <w:t xml:space="preserve"> </w:t>
      </w:r>
    </w:p>
    <w:p w:rsidR="00D578F1" w:rsidRPr="00D578F1" w:rsidRDefault="00D578F1" w:rsidP="00D578F1">
      <w:pPr>
        <w:keepNext/>
        <w:keepLines/>
        <w:spacing w:after="111"/>
        <w:ind w:left="-5" w:hanging="10"/>
        <w:outlineLvl w:val="1"/>
        <w:rPr>
          <w:rFonts w:ascii="Calibri" w:eastAsia="Calibri" w:hAnsi="Calibri" w:cs="Calibri"/>
          <w:b/>
          <w:color w:val="2079C7"/>
          <w:sz w:val="18"/>
        </w:rPr>
      </w:pPr>
      <w:r w:rsidRPr="00D578F1">
        <w:rPr>
          <w:rFonts w:ascii="Calibri" w:eastAsia="Calibri" w:hAnsi="Calibri" w:cs="Calibri"/>
          <w:b/>
          <w:color w:val="2079C7"/>
          <w:sz w:val="18"/>
        </w:rPr>
        <w:t xml:space="preserve">SKILLS </w:t>
      </w:r>
    </w:p>
    <w:p w:rsidR="00D578F1" w:rsidRPr="00D578F1" w:rsidRDefault="00D578F1" w:rsidP="00D578F1">
      <w:pPr>
        <w:numPr>
          <w:ilvl w:val="0"/>
          <w:numId w:val="37"/>
        </w:numPr>
        <w:spacing w:after="57" w:line="254" w:lineRule="auto"/>
        <w:ind w:right="1142" w:hanging="170"/>
        <w:rPr>
          <w:rFonts w:ascii="Calibri" w:eastAsia="Calibri" w:hAnsi="Calibri" w:cs="Calibri"/>
          <w:color w:val="666666"/>
          <w:sz w:val="18"/>
        </w:rPr>
      </w:pPr>
      <w:r w:rsidRPr="00D578F1">
        <w:rPr>
          <w:rFonts w:ascii="Calibri" w:eastAsia="Calibri" w:hAnsi="Calibri" w:cs="Calibri"/>
          <w:b/>
          <w:color w:val="666666"/>
          <w:sz w:val="18"/>
        </w:rPr>
        <w:t xml:space="preserve">Programming Languages: </w:t>
      </w:r>
      <w:r w:rsidRPr="00D578F1">
        <w:rPr>
          <w:rFonts w:ascii="Calibri" w:eastAsia="Calibri" w:hAnsi="Calibri" w:cs="Calibri"/>
          <w:color w:val="666666"/>
          <w:sz w:val="18"/>
        </w:rPr>
        <w:t xml:space="preserve">C, </w:t>
      </w:r>
    </w:p>
    <w:p w:rsidR="00D578F1" w:rsidRPr="00D578F1" w:rsidRDefault="00D578F1" w:rsidP="00D578F1">
      <w:pPr>
        <w:spacing w:after="61"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C++, C#, Java, HTML, CSS, </w:t>
      </w:r>
    </w:p>
    <w:p w:rsidR="00D578F1" w:rsidRPr="00D578F1" w:rsidRDefault="00D578F1" w:rsidP="00D578F1">
      <w:pPr>
        <w:spacing w:after="61"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JavaScript, PHP, MySQL, Oracle </w:t>
      </w:r>
    </w:p>
    <w:p w:rsidR="00D578F1" w:rsidRPr="00D578F1" w:rsidRDefault="00D578F1" w:rsidP="00D578F1">
      <w:pPr>
        <w:spacing w:after="61"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10g </w:t>
      </w:r>
    </w:p>
    <w:p w:rsidR="00D578F1" w:rsidRPr="00D578F1" w:rsidRDefault="00D578F1" w:rsidP="00D578F1">
      <w:pPr>
        <w:numPr>
          <w:ilvl w:val="0"/>
          <w:numId w:val="37"/>
        </w:numPr>
        <w:spacing w:after="57" w:line="254" w:lineRule="auto"/>
        <w:ind w:right="1142" w:hanging="170"/>
        <w:rPr>
          <w:rFonts w:ascii="Calibri" w:eastAsia="Calibri" w:hAnsi="Calibri" w:cs="Calibri"/>
          <w:color w:val="666666"/>
          <w:sz w:val="18"/>
        </w:rPr>
      </w:pPr>
      <w:r w:rsidRPr="00D578F1">
        <w:rPr>
          <w:rFonts w:ascii="Calibri" w:eastAsia="Calibri" w:hAnsi="Calibri" w:cs="Calibri"/>
          <w:b/>
          <w:color w:val="666666"/>
          <w:sz w:val="18"/>
        </w:rPr>
        <w:t>Operating Systems</w:t>
      </w:r>
      <w:r w:rsidRPr="00D578F1">
        <w:rPr>
          <w:rFonts w:ascii="Calibri" w:eastAsia="Calibri" w:hAnsi="Calibri" w:cs="Calibri"/>
          <w:color w:val="666666"/>
          <w:sz w:val="18"/>
        </w:rPr>
        <w:t xml:space="preserve">: Windows, </w:t>
      </w:r>
    </w:p>
    <w:p w:rsidR="00D578F1" w:rsidRPr="00D578F1" w:rsidRDefault="00D578F1" w:rsidP="00D578F1">
      <w:pPr>
        <w:spacing w:after="1" w:line="321" w:lineRule="auto"/>
        <w:ind w:left="-5" w:right="390" w:hanging="10"/>
        <w:rPr>
          <w:rFonts w:ascii="Calibri" w:eastAsia="Calibri" w:hAnsi="Calibri" w:cs="Calibri"/>
          <w:color w:val="666666"/>
          <w:sz w:val="18"/>
        </w:rPr>
      </w:pPr>
      <w:r w:rsidRPr="00D578F1">
        <w:rPr>
          <w:rFonts w:ascii="Calibri" w:eastAsia="Calibri" w:hAnsi="Calibri" w:cs="Calibri"/>
          <w:color w:val="666666"/>
          <w:sz w:val="18"/>
        </w:rPr>
        <w:t xml:space="preserve">Mac, Linux - Knowledge of Software Development Methodologies: </w:t>
      </w:r>
    </w:p>
    <w:p w:rsidR="00D578F1" w:rsidRPr="00D578F1" w:rsidRDefault="00D578F1" w:rsidP="00D578F1">
      <w:pPr>
        <w:spacing w:after="61"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Agile(Scrum &amp; XP), Waterfall </w:t>
      </w:r>
    </w:p>
    <w:p w:rsidR="00D578F1" w:rsidRPr="00D578F1" w:rsidRDefault="00D578F1" w:rsidP="00D578F1">
      <w:pPr>
        <w:spacing w:after="118" w:line="322"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-Android App Development Experience </w:t>
      </w:r>
    </w:p>
    <w:p w:rsidR="00D578F1" w:rsidRPr="00D578F1" w:rsidRDefault="00D578F1" w:rsidP="00D578F1">
      <w:pPr>
        <w:numPr>
          <w:ilvl w:val="0"/>
          <w:numId w:val="37"/>
        </w:numPr>
        <w:spacing w:after="61" w:line="254" w:lineRule="auto"/>
        <w:ind w:right="1142" w:hanging="170"/>
        <w:rPr>
          <w:rFonts w:ascii="Calibri" w:eastAsia="Calibri" w:hAnsi="Calibri" w:cs="Calibri"/>
          <w:color w:val="666666"/>
          <w:sz w:val="18"/>
        </w:rPr>
      </w:pPr>
      <w:r w:rsidRPr="00D578F1">
        <w:rPr>
          <w:rFonts w:ascii="Calibri" w:eastAsia="Calibri" w:hAnsi="Calibri" w:cs="Calibri"/>
          <w:color w:val="666666"/>
          <w:sz w:val="18"/>
        </w:rPr>
        <w:t xml:space="preserve">Time Management and </w:t>
      </w:r>
    </w:p>
    <w:p w:rsidR="00D578F1" w:rsidRPr="00D578F1" w:rsidRDefault="00D578F1" w:rsidP="00D578F1">
      <w:pPr>
        <w:spacing w:after="119" w:line="321"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Schedule Management, Solid Interpersonal Skills, Independent and Solid Team Player, Advance Computer Skills </w:t>
      </w:r>
    </w:p>
    <w:p w:rsidR="00D578F1" w:rsidRPr="00D578F1" w:rsidRDefault="00D578F1" w:rsidP="00D578F1">
      <w:pPr>
        <w:numPr>
          <w:ilvl w:val="0"/>
          <w:numId w:val="37"/>
        </w:numPr>
        <w:spacing w:after="57" w:line="254" w:lineRule="auto"/>
        <w:ind w:right="1142" w:hanging="170"/>
        <w:rPr>
          <w:rFonts w:ascii="Calibri" w:eastAsia="Calibri" w:hAnsi="Calibri" w:cs="Calibri"/>
          <w:color w:val="666666"/>
          <w:sz w:val="18"/>
        </w:rPr>
      </w:pPr>
      <w:r w:rsidRPr="00D578F1">
        <w:rPr>
          <w:rFonts w:ascii="Calibri" w:eastAsia="Calibri" w:hAnsi="Calibri" w:cs="Calibri"/>
          <w:b/>
          <w:color w:val="666666"/>
          <w:sz w:val="18"/>
        </w:rPr>
        <w:t>Communication</w:t>
      </w:r>
      <w:r w:rsidRPr="00D578F1">
        <w:rPr>
          <w:rFonts w:ascii="Calibri" w:eastAsia="Calibri" w:hAnsi="Calibri" w:cs="Calibri"/>
          <w:color w:val="666666"/>
          <w:sz w:val="18"/>
        </w:rPr>
        <w:t xml:space="preserve">: Public </w:t>
      </w:r>
    </w:p>
    <w:p w:rsidR="00D578F1" w:rsidRPr="00D578F1" w:rsidRDefault="00D578F1" w:rsidP="00D578F1">
      <w:pPr>
        <w:spacing w:after="61"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Speaking (Speech, Presentation, </w:t>
      </w:r>
    </w:p>
    <w:p w:rsidR="00D578F1" w:rsidRPr="00D578F1" w:rsidRDefault="00D578F1" w:rsidP="00D578F1">
      <w:pPr>
        <w:spacing w:after="61"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Letters, Proposal, Teamwork, </w:t>
      </w:r>
    </w:p>
    <w:p w:rsidR="00D578F1" w:rsidRPr="00D578F1" w:rsidRDefault="00D578F1" w:rsidP="00D578F1">
      <w:pPr>
        <w:spacing w:after="180"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Interpersonal), Article Writer </w:t>
      </w:r>
    </w:p>
    <w:p w:rsidR="00D578F1" w:rsidRPr="00D578F1" w:rsidRDefault="00D578F1" w:rsidP="00D578F1">
      <w:pPr>
        <w:spacing w:after="61"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Technical Document Writing </w:t>
      </w:r>
    </w:p>
    <w:p w:rsidR="00D578F1" w:rsidRPr="00D578F1" w:rsidRDefault="00D578F1" w:rsidP="00D578F1">
      <w:pPr>
        <w:spacing w:after="123" w:line="320"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(Project Proposal, Technical Reports) </w:t>
      </w:r>
    </w:p>
    <w:p w:rsidR="00D578F1" w:rsidRPr="00D578F1" w:rsidRDefault="00D578F1" w:rsidP="00D578F1">
      <w:pPr>
        <w:spacing w:after="55"/>
        <w:rPr>
          <w:rFonts w:ascii="Calibri" w:eastAsia="Calibri" w:hAnsi="Calibri" w:cs="Calibri"/>
          <w:color w:val="666666"/>
          <w:sz w:val="18"/>
        </w:rPr>
      </w:pPr>
      <w:r w:rsidRPr="00D578F1">
        <w:rPr>
          <w:rFonts w:ascii="Calibri" w:eastAsia="Calibri" w:hAnsi="Calibri" w:cs="Calibri"/>
          <w:color w:val="666666"/>
          <w:sz w:val="18"/>
        </w:rPr>
        <w:t xml:space="preserve"> </w:t>
      </w:r>
    </w:p>
    <w:p w:rsidR="00D578F1" w:rsidRPr="00D578F1" w:rsidRDefault="00D578F1" w:rsidP="00D578F1">
      <w:pPr>
        <w:spacing w:after="178"/>
        <w:rPr>
          <w:rFonts w:ascii="Calibri" w:eastAsia="Calibri" w:hAnsi="Calibri" w:cs="Calibri"/>
          <w:color w:val="666666"/>
          <w:sz w:val="18"/>
        </w:rPr>
      </w:pPr>
      <w:r w:rsidRPr="00D578F1">
        <w:rPr>
          <w:rFonts w:ascii="Calibri" w:eastAsia="Calibri" w:hAnsi="Calibri" w:cs="Calibri"/>
          <w:color w:val="2079C7"/>
          <w:sz w:val="18"/>
        </w:rPr>
        <w:t>RELATED EXPERIENCE</w:t>
      </w:r>
      <w:r w:rsidRPr="00D578F1">
        <w:rPr>
          <w:rFonts w:ascii="Calibri" w:eastAsia="Calibri" w:hAnsi="Calibri" w:cs="Calibri"/>
          <w:color w:val="666666"/>
          <w:sz w:val="18"/>
        </w:rPr>
        <w:t xml:space="preserve"> </w:t>
      </w:r>
    </w:p>
    <w:p w:rsidR="00D578F1" w:rsidRPr="00D578F1" w:rsidRDefault="00D578F1" w:rsidP="00D578F1">
      <w:pPr>
        <w:spacing w:after="57"/>
        <w:ind w:left="-5" w:hanging="10"/>
        <w:rPr>
          <w:rFonts w:ascii="Calibri" w:eastAsia="Calibri" w:hAnsi="Calibri" w:cs="Calibri"/>
          <w:color w:val="666666"/>
          <w:sz w:val="18"/>
        </w:rPr>
      </w:pPr>
      <w:r w:rsidRPr="00D578F1">
        <w:rPr>
          <w:rFonts w:ascii="Calibri" w:eastAsia="Calibri" w:hAnsi="Calibri" w:cs="Calibri"/>
          <w:b/>
          <w:color w:val="666666"/>
          <w:sz w:val="18"/>
        </w:rPr>
        <w:t xml:space="preserve">HackGT 2016, HackGSU 2016, </w:t>
      </w:r>
    </w:p>
    <w:p w:rsidR="00D578F1" w:rsidRPr="00D578F1" w:rsidRDefault="00D578F1" w:rsidP="00D578F1">
      <w:pPr>
        <w:spacing w:after="57"/>
        <w:ind w:left="-5" w:hanging="10"/>
        <w:rPr>
          <w:rFonts w:ascii="Calibri" w:eastAsia="Calibri" w:hAnsi="Calibri" w:cs="Calibri"/>
          <w:color w:val="666666"/>
          <w:sz w:val="18"/>
        </w:rPr>
      </w:pPr>
      <w:r w:rsidRPr="00D578F1">
        <w:rPr>
          <w:rFonts w:ascii="Calibri" w:eastAsia="Calibri" w:hAnsi="Calibri" w:cs="Calibri"/>
          <w:b/>
          <w:color w:val="666666"/>
          <w:sz w:val="18"/>
        </w:rPr>
        <w:t xml:space="preserve">HackGSU 2015 </w:t>
      </w:r>
    </w:p>
    <w:p w:rsidR="00D578F1" w:rsidRPr="00D578F1" w:rsidRDefault="00D578F1" w:rsidP="00D578F1">
      <w:pPr>
        <w:spacing w:after="182"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Active Participant </w:t>
      </w:r>
    </w:p>
    <w:p w:rsidR="00D578F1" w:rsidRPr="00D578F1" w:rsidRDefault="00D578F1" w:rsidP="00D578F1">
      <w:pPr>
        <w:spacing w:after="57"/>
        <w:ind w:left="-5" w:hanging="10"/>
        <w:rPr>
          <w:rFonts w:ascii="Calibri" w:eastAsia="Calibri" w:hAnsi="Calibri" w:cs="Calibri"/>
          <w:color w:val="666666"/>
          <w:sz w:val="18"/>
        </w:rPr>
      </w:pPr>
      <w:r w:rsidRPr="00D578F1">
        <w:rPr>
          <w:rFonts w:ascii="Calibri" w:eastAsia="Calibri" w:hAnsi="Calibri" w:cs="Calibri"/>
          <w:b/>
          <w:color w:val="666666"/>
          <w:sz w:val="18"/>
        </w:rPr>
        <w:t xml:space="preserve">TCS(Tata Consultancy Services) </w:t>
      </w:r>
    </w:p>
    <w:p w:rsidR="00D578F1" w:rsidRPr="00D578F1" w:rsidRDefault="00D578F1" w:rsidP="00D578F1">
      <w:pPr>
        <w:spacing w:after="57"/>
        <w:ind w:left="-5" w:hanging="10"/>
        <w:rPr>
          <w:rFonts w:ascii="Calibri" w:eastAsia="Calibri" w:hAnsi="Calibri" w:cs="Calibri"/>
          <w:color w:val="666666"/>
          <w:sz w:val="18"/>
        </w:rPr>
      </w:pPr>
      <w:r w:rsidRPr="00D578F1">
        <w:rPr>
          <w:rFonts w:ascii="Calibri" w:eastAsia="Calibri" w:hAnsi="Calibri" w:cs="Calibri"/>
          <w:b/>
          <w:color w:val="666666"/>
          <w:sz w:val="18"/>
        </w:rPr>
        <w:t>CODEVITA 2015</w:t>
      </w:r>
      <w:r w:rsidRPr="00D578F1">
        <w:rPr>
          <w:rFonts w:ascii="Calibri" w:eastAsia="Calibri" w:hAnsi="Calibri" w:cs="Calibri"/>
          <w:color w:val="666666"/>
          <w:sz w:val="18"/>
        </w:rPr>
        <w:t xml:space="preserve"> </w:t>
      </w:r>
    </w:p>
    <w:p w:rsidR="00D578F1" w:rsidRPr="00D578F1" w:rsidRDefault="00D578F1" w:rsidP="00D578F1">
      <w:pPr>
        <w:spacing w:after="0" w:line="330" w:lineRule="auto"/>
        <w:ind w:left="-5" w:right="671" w:hanging="10"/>
        <w:rPr>
          <w:rFonts w:ascii="Calibri" w:eastAsia="Calibri" w:hAnsi="Calibri" w:cs="Calibri"/>
          <w:color w:val="666666"/>
          <w:sz w:val="18"/>
        </w:rPr>
      </w:pPr>
      <w:r w:rsidRPr="00D578F1">
        <w:rPr>
          <w:rFonts w:ascii="Calibri" w:eastAsia="Calibri" w:hAnsi="Calibri" w:cs="Calibri"/>
          <w:color w:val="666666"/>
          <w:sz w:val="18"/>
        </w:rPr>
        <w:t xml:space="preserve">Selected in Top 750 teams   (Round 3) </w:t>
      </w:r>
      <w:r w:rsidRPr="00D578F1">
        <w:rPr>
          <w:rFonts w:ascii="Calibri" w:eastAsia="Calibri" w:hAnsi="Calibri" w:cs="Calibri"/>
          <w:b/>
          <w:color w:val="2079C7"/>
          <w:sz w:val="18"/>
        </w:rPr>
        <w:t xml:space="preserve">LANGUAGES </w:t>
      </w:r>
    </w:p>
    <w:p w:rsidR="00D578F1" w:rsidRPr="00D578F1" w:rsidRDefault="00D578F1" w:rsidP="00D578F1">
      <w:pPr>
        <w:spacing w:after="61" w:line="254" w:lineRule="auto"/>
        <w:ind w:left="-5" w:hanging="10"/>
        <w:rPr>
          <w:rFonts w:ascii="Calibri" w:eastAsia="Calibri" w:hAnsi="Calibri" w:cs="Calibri"/>
          <w:color w:val="666666"/>
          <w:sz w:val="18"/>
        </w:rPr>
      </w:pPr>
      <w:r w:rsidRPr="00D578F1">
        <w:rPr>
          <w:rFonts w:ascii="Calibri" w:eastAsia="Calibri" w:hAnsi="Calibri" w:cs="Calibri"/>
          <w:color w:val="666666"/>
          <w:sz w:val="18"/>
        </w:rPr>
        <w:t xml:space="preserve">English, Gujarati, Hindi </w:t>
      </w:r>
    </w:p>
    <w:p w:rsidR="0000629E" w:rsidRDefault="0000629E" w:rsidP="008D6D0D">
      <w:pPr>
        <w:rPr>
          <w:rFonts w:ascii="Times New Roman" w:hAnsi="Times New Roman" w:cs="Times New Roman"/>
          <w:sz w:val="40"/>
          <w:szCs w:val="40"/>
        </w:rPr>
      </w:pPr>
    </w:p>
    <w:p w:rsidR="00D578F1" w:rsidRDefault="00D578F1">
      <w:pPr>
        <w:rPr>
          <w:rFonts w:ascii="Times New Roman" w:hAnsi="Times New Roman" w:cs="Times New Roman"/>
          <w:sz w:val="40"/>
          <w:szCs w:val="40"/>
        </w:rPr>
      </w:pPr>
      <w:r>
        <w:rPr>
          <w:rFonts w:ascii="Times New Roman" w:hAnsi="Times New Roman" w:cs="Times New Roman"/>
          <w:sz w:val="40"/>
          <w:szCs w:val="40"/>
        </w:rPr>
        <w:br w:type="page"/>
      </w:r>
    </w:p>
    <w:p w:rsidR="00B220CC" w:rsidRPr="00B220CC" w:rsidRDefault="00B220CC" w:rsidP="00B220CC">
      <w:pPr>
        <w:rPr>
          <w:rFonts w:ascii="Times New Roman" w:hAnsi="Times New Roman" w:cs="Times New Roman"/>
          <w:sz w:val="40"/>
          <w:szCs w:val="40"/>
        </w:rPr>
      </w:pPr>
      <w:r w:rsidRPr="00B220CC">
        <w:rPr>
          <w:rFonts w:ascii="Times New Roman" w:hAnsi="Times New Roman" w:cs="Times New Roman"/>
          <w:sz w:val="40"/>
          <w:szCs w:val="40"/>
        </w:rPr>
        <w:lastRenderedPageBreak/>
        <w:t>User Guide:</w:t>
      </w:r>
    </w:p>
    <w:p w:rsidR="00B220CC" w:rsidRDefault="00B220CC" w:rsidP="00B220CC">
      <w:pPr>
        <w:ind w:left="360"/>
      </w:pPr>
      <w:r>
        <w:t>1.1: Login Screen: Enter username (admin) and password (admin).</w:t>
      </w:r>
    </w:p>
    <w:p w:rsidR="00B220CC" w:rsidRDefault="00B220CC" w:rsidP="00B220CC">
      <w:pPr>
        <w:ind w:left="360"/>
      </w:pPr>
      <w:r>
        <w:t>1.2: Alternatively, create a user and fill in information (name, date of birth, address, gender, phone number, and type of staff.</w:t>
      </w:r>
    </w:p>
    <w:p w:rsidR="00B220CC" w:rsidRDefault="00B220CC" w:rsidP="00B220CC">
      <w:pPr>
        <w:ind w:left="360"/>
      </w:pPr>
      <w:r>
        <w:t>2.0: Schedule appointment: Allows user to schedule an appointment by selecting patient and doctor.</w:t>
      </w:r>
    </w:p>
    <w:p w:rsidR="00B220CC" w:rsidRDefault="00B220CC" w:rsidP="00B220CC">
      <w:pPr>
        <w:ind w:left="360"/>
      </w:pPr>
      <w:r>
        <w:t>2.1: Patient id will allow user to choose patient.</w:t>
      </w:r>
    </w:p>
    <w:p w:rsidR="00B220CC" w:rsidRDefault="00B220CC" w:rsidP="00B220CC">
      <w:pPr>
        <w:ind w:left="360"/>
      </w:pPr>
      <w:r>
        <w:t>2.2: Patient name and age is displayed.</w:t>
      </w:r>
    </w:p>
    <w:p w:rsidR="00B220CC" w:rsidRDefault="00B220CC" w:rsidP="00B220CC">
      <w:pPr>
        <w:ind w:left="360"/>
      </w:pPr>
      <w:r>
        <w:t>2.3: Doctor can be chosen.</w:t>
      </w:r>
    </w:p>
    <w:p w:rsidR="00B220CC" w:rsidRDefault="00B220CC" w:rsidP="00B220CC">
      <w:pPr>
        <w:ind w:left="360"/>
      </w:pPr>
      <w:r>
        <w:t>2.4: Date can be selected, along with time.</w:t>
      </w:r>
    </w:p>
    <w:p w:rsidR="00B220CC" w:rsidRDefault="00B220CC" w:rsidP="00B220CC">
      <w:pPr>
        <w:ind w:left="360"/>
      </w:pPr>
      <w:r>
        <w:t>2.5: Select reason for visit.</w:t>
      </w:r>
    </w:p>
    <w:p w:rsidR="00B220CC" w:rsidRDefault="00B220CC" w:rsidP="00B220CC">
      <w:pPr>
        <w:ind w:left="360"/>
      </w:pPr>
      <w:r>
        <w:t>2.6: Click “Schedule” button to confirm.</w:t>
      </w:r>
    </w:p>
    <w:p w:rsidR="00B220CC" w:rsidRPr="000215AE" w:rsidRDefault="00B220CC" w:rsidP="000215AE">
      <w:pPr>
        <w:tabs>
          <w:tab w:val="left" w:pos="3331"/>
        </w:tabs>
        <w:ind w:left="360"/>
      </w:pPr>
      <w:r>
        <w:t>3.0: Patient info tab.</w:t>
      </w:r>
      <w:r w:rsidR="000215AE">
        <w:tab/>
      </w:r>
    </w:p>
    <w:p w:rsidR="00B220CC" w:rsidRDefault="00B220CC" w:rsidP="00B220CC">
      <w:pPr>
        <w:ind w:left="360"/>
      </w:pPr>
      <w:r>
        <w:t>3.1: Select patient id to bring up information from the database.</w:t>
      </w:r>
    </w:p>
    <w:p w:rsidR="00B220CC" w:rsidRDefault="00B220CC" w:rsidP="00B220CC">
      <w:pPr>
        <w:ind w:left="360"/>
      </w:pPr>
      <w:r>
        <w:t>3.2: Displays patient name, age, contact number, and upcoming appointments from the database.</w:t>
      </w:r>
    </w:p>
    <w:p w:rsidR="00B220CC" w:rsidRDefault="00B220CC" w:rsidP="00B220CC">
      <w:pPr>
        <w:ind w:left="360"/>
      </w:pPr>
      <w:r>
        <w:t>4.0: Doctor’s appointments tab shows appointments scheduled for a specified doctor</w:t>
      </w:r>
    </w:p>
    <w:p w:rsidR="00B220CC" w:rsidRDefault="00B220CC" w:rsidP="00B220CC">
      <w:pPr>
        <w:ind w:left="360"/>
      </w:pPr>
      <w:r>
        <w:t>4.1: Select doctor’s name.</w:t>
      </w:r>
    </w:p>
    <w:p w:rsidR="00B220CC" w:rsidRDefault="00B220CC" w:rsidP="00B220CC">
      <w:pPr>
        <w:ind w:left="360"/>
      </w:pPr>
      <w:r>
        <w:t>4.2: Appointment schedule is displayed in blue box.</w:t>
      </w:r>
    </w:p>
    <w:p w:rsidR="00B220CC" w:rsidRDefault="00B220CC" w:rsidP="00B220CC">
      <w:pPr>
        <w:ind w:left="360"/>
      </w:pPr>
      <w:r>
        <w:t>4.3: Contact number for doctor and today’s date is shown.</w:t>
      </w:r>
    </w:p>
    <w:p w:rsidR="00B220CC" w:rsidRDefault="00B220CC" w:rsidP="00B220CC">
      <w:pPr>
        <w:ind w:left="360"/>
      </w:pPr>
      <w:r>
        <w:t>5.0: Pharmacy tab.</w:t>
      </w:r>
    </w:p>
    <w:p w:rsidR="00B220CC" w:rsidRDefault="00B220CC" w:rsidP="00B220CC">
      <w:pPr>
        <w:ind w:left="360"/>
      </w:pPr>
      <w:r>
        <w:t>5.1: Low quantity window shows up, warning user. User can now type in a number and order medication. The window will disappear when threshold supply is reached or when the window is manually closed.</w:t>
      </w:r>
    </w:p>
    <w:p w:rsidR="00B220CC" w:rsidRDefault="00B220CC" w:rsidP="00B220CC">
      <w:pPr>
        <w:ind w:left="360"/>
      </w:pPr>
      <w:r>
        <w:t>5.2: Medicine ID brings up information of medicines.</w:t>
      </w:r>
    </w:p>
    <w:p w:rsidR="00B220CC" w:rsidRDefault="00B220CC" w:rsidP="00B220CC">
      <w:pPr>
        <w:ind w:left="360"/>
      </w:pPr>
      <w:r>
        <w:t>5.3: Patient ID must be chosen in order to deliver the medicines.</w:t>
      </w:r>
    </w:p>
    <w:p w:rsidR="00B220CC" w:rsidRDefault="00B220CC" w:rsidP="00B220CC">
      <w:pPr>
        <w:ind w:left="360"/>
      </w:pPr>
      <w:r>
        <w:t>5.4: Quantity to be charged to patient. It will also subtract the quantity from supply.</w:t>
      </w:r>
    </w:p>
    <w:p w:rsidR="00B220CC" w:rsidRDefault="00B220CC" w:rsidP="00B220CC">
      <w:pPr>
        <w:ind w:left="360"/>
      </w:pPr>
      <w:r>
        <w:t>6.0: Invoice tab shows how much the patient is to be billed.</w:t>
      </w:r>
    </w:p>
    <w:p w:rsidR="00B220CC" w:rsidRDefault="00B220CC" w:rsidP="00B220CC">
      <w:pPr>
        <w:ind w:left="360"/>
      </w:pPr>
      <w:r>
        <w:t>6.1: Select patient id to show a total amount in dollars, as well as how many medicines were billed.</w:t>
      </w:r>
    </w:p>
    <w:p w:rsidR="00C152EF" w:rsidRPr="00C5558C" w:rsidRDefault="00C152EF" w:rsidP="00C152EF">
      <w:pPr>
        <w:pStyle w:val="NoSpacing"/>
      </w:pPr>
    </w:p>
    <w:sectPr w:rsidR="00C152EF" w:rsidRPr="00C5558C">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2F9" w:rsidRDefault="003812F9" w:rsidP="00536F30">
      <w:pPr>
        <w:spacing w:after="0" w:line="240" w:lineRule="auto"/>
      </w:pPr>
      <w:r>
        <w:separator/>
      </w:r>
    </w:p>
  </w:endnote>
  <w:endnote w:type="continuationSeparator" w:id="0">
    <w:p w:rsidR="003812F9" w:rsidRDefault="003812F9" w:rsidP="00536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832574"/>
      <w:docPartObj>
        <w:docPartGallery w:val="Page Numbers (Bottom of Page)"/>
        <w:docPartUnique/>
      </w:docPartObj>
    </w:sdtPr>
    <w:sdtEndPr>
      <w:rPr>
        <w:noProof/>
      </w:rPr>
    </w:sdtEndPr>
    <w:sdtContent>
      <w:p w:rsidR="00B220CC" w:rsidRDefault="00B220CC">
        <w:pPr>
          <w:pStyle w:val="Footer"/>
          <w:jc w:val="right"/>
        </w:pPr>
        <w:r>
          <w:fldChar w:fldCharType="begin"/>
        </w:r>
        <w:r>
          <w:instrText xml:space="preserve"> PAGE   \* MERGEFORMAT </w:instrText>
        </w:r>
        <w:r>
          <w:fldChar w:fldCharType="separate"/>
        </w:r>
        <w:r w:rsidR="00ED7FA0">
          <w:rPr>
            <w:noProof/>
          </w:rPr>
          <w:t>30</w:t>
        </w:r>
        <w:r>
          <w:rPr>
            <w:noProof/>
          </w:rPr>
          <w:fldChar w:fldCharType="end"/>
        </w:r>
      </w:p>
    </w:sdtContent>
  </w:sdt>
  <w:p w:rsidR="00B220CC" w:rsidRDefault="00B220CC">
    <w:pPr>
      <w:pStyle w:val="Footer"/>
    </w:pPr>
  </w:p>
  <w:p w:rsidR="00000000" w:rsidRDefault="003812F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2F9" w:rsidRDefault="003812F9" w:rsidP="00536F30">
      <w:pPr>
        <w:spacing w:after="0" w:line="240" w:lineRule="auto"/>
      </w:pPr>
      <w:r>
        <w:separator/>
      </w:r>
    </w:p>
  </w:footnote>
  <w:footnote w:type="continuationSeparator" w:id="0">
    <w:p w:rsidR="003812F9" w:rsidRDefault="003812F9" w:rsidP="00536F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4224E7B"/>
    <w:multiLevelType w:val="hybridMultilevel"/>
    <w:tmpl w:val="192E3B84"/>
    <w:lvl w:ilvl="0" w:tplc="08D89CAA">
      <w:start w:val="1"/>
      <w:numFmt w:val="bullet"/>
      <w:lvlText w:val=""/>
      <w:lvlJc w:val="left"/>
      <w:pPr>
        <w:ind w:left="1440" w:hanging="360"/>
      </w:pPr>
      <w:rPr>
        <w:rFonts w:ascii="Symbol" w:hAnsi="Symbol" w:hint="default"/>
        <w:sz w:val="16"/>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1F20E3"/>
    <w:multiLevelType w:val="hybridMultilevel"/>
    <w:tmpl w:val="A47A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10694"/>
    <w:multiLevelType w:val="multilevel"/>
    <w:tmpl w:val="3B48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3475C"/>
    <w:multiLevelType w:val="multilevel"/>
    <w:tmpl w:val="BD80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22214"/>
    <w:multiLevelType w:val="hybridMultilevel"/>
    <w:tmpl w:val="C838830A"/>
    <w:lvl w:ilvl="0" w:tplc="92A413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6B381B"/>
    <w:multiLevelType w:val="hybridMultilevel"/>
    <w:tmpl w:val="789C5BE6"/>
    <w:lvl w:ilvl="0" w:tplc="08D89CAA">
      <w:start w:val="1"/>
      <w:numFmt w:val="bullet"/>
      <w:lvlText w:val=""/>
      <w:lvlJc w:val="left"/>
      <w:pPr>
        <w:ind w:left="1440" w:hanging="360"/>
      </w:pPr>
      <w:rPr>
        <w:rFonts w:ascii="Symbol" w:hAnsi="Symbol" w:hint="default"/>
        <w:sz w:val="16"/>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2A6C9C"/>
    <w:multiLevelType w:val="hybridMultilevel"/>
    <w:tmpl w:val="B5120A92"/>
    <w:lvl w:ilvl="0" w:tplc="E72E5260">
      <w:start w:val="1"/>
      <w:numFmt w:val="bullet"/>
      <w:lvlText w:val=""/>
      <w:lvlJc w:val="left"/>
      <w:pPr>
        <w:tabs>
          <w:tab w:val="num" w:pos="1440"/>
        </w:tabs>
        <w:ind w:left="1440" w:hanging="360"/>
      </w:pPr>
      <w:rPr>
        <w:rFonts w:ascii="Symbol" w:hAnsi="Symbol" w:hint="default"/>
        <w:sz w:val="16"/>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1A7F1DEC"/>
    <w:multiLevelType w:val="multilevel"/>
    <w:tmpl w:val="340E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2457A"/>
    <w:multiLevelType w:val="multilevel"/>
    <w:tmpl w:val="4AE8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77493"/>
    <w:multiLevelType w:val="hybridMultilevel"/>
    <w:tmpl w:val="DFFC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113319"/>
    <w:multiLevelType w:val="hybridMultilevel"/>
    <w:tmpl w:val="148C8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251EA8"/>
    <w:multiLevelType w:val="hybridMultilevel"/>
    <w:tmpl w:val="7944CC26"/>
    <w:lvl w:ilvl="0" w:tplc="BD1ED4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78689E"/>
    <w:multiLevelType w:val="hybridMultilevel"/>
    <w:tmpl w:val="A93A9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C27F3D"/>
    <w:multiLevelType w:val="hybridMultilevel"/>
    <w:tmpl w:val="1B4A290A"/>
    <w:lvl w:ilvl="0" w:tplc="AC30235E">
      <w:start w:val="1"/>
      <w:numFmt w:val="bullet"/>
      <w:lvlText w:val="•"/>
      <w:lvlJc w:val="left"/>
      <w:pPr>
        <w:ind w:left="720"/>
      </w:pPr>
      <w:rPr>
        <w:rFonts w:ascii="Arial" w:eastAsia="Arial" w:hAnsi="Arial" w:cs="Arial"/>
        <w:b w:val="0"/>
        <w:i w:val="0"/>
        <w:strike w:val="0"/>
        <w:dstrike w:val="0"/>
        <w:color w:val="666666"/>
        <w:sz w:val="18"/>
        <w:szCs w:val="18"/>
        <w:u w:val="none" w:color="000000"/>
        <w:bdr w:val="none" w:sz="0" w:space="0" w:color="auto"/>
        <w:shd w:val="clear" w:color="auto" w:fill="auto"/>
        <w:vertAlign w:val="baseline"/>
      </w:rPr>
    </w:lvl>
    <w:lvl w:ilvl="1" w:tplc="374CBFB0">
      <w:start w:val="1"/>
      <w:numFmt w:val="bullet"/>
      <w:lvlText w:val="o"/>
      <w:lvlJc w:val="left"/>
      <w:pPr>
        <w:ind w:left="144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2" w:tplc="54583F1E">
      <w:start w:val="1"/>
      <w:numFmt w:val="bullet"/>
      <w:lvlText w:val="▪"/>
      <w:lvlJc w:val="left"/>
      <w:pPr>
        <w:ind w:left="216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3" w:tplc="DA8A5DA6">
      <w:start w:val="1"/>
      <w:numFmt w:val="bullet"/>
      <w:lvlText w:val="•"/>
      <w:lvlJc w:val="left"/>
      <w:pPr>
        <w:ind w:left="2880"/>
      </w:pPr>
      <w:rPr>
        <w:rFonts w:ascii="Arial" w:eastAsia="Arial" w:hAnsi="Arial" w:cs="Arial"/>
        <w:b w:val="0"/>
        <w:i w:val="0"/>
        <w:strike w:val="0"/>
        <w:dstrike w:val="0"/>
        <w:color w:val="666666"/>
        <w:sz w:val="18"/>
        <w:szCs w:val="18"/>
        <w:u w:val="none" w:color="000000"/>
        <w:bdr w:val="none" w:sz="0" w:space="0" w:color="auto"/>
        <w:shd w:val="clear" w:color="auto" w:fill="auto"/>
        <w:vertAlign w:val="baseline"/>
      </w:rPr>
    </w:lvl>
    <w:lvl w:ilvl="4" w:tplc="4560E334">
      <w:start w:val="1"/>
      <w:numFmt w:val="bullet"/>
      <w:lvlText w:val="o"/>
      <w:lvlJc w:val="left"/>
      <w:pPr>
        <w:ind w:left="360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5" w:tplc="089217AC">
      <w:start w:val="1"/>
      <w:numFmt w:val="bullet"/>
      <w:lvlText w:val="▪"/>
      <w:lvlJc w:val="left"/>
      <w:pPr>
        <w:ind w:left="432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6" w:tplc="94563356">
      <w:start w:val="1"/>
      <w:numFmt w:val="bullet"/>
      <w:lvlText w:val="•"/>
      <w:lvlJc w:val="left"/>
      <w:pPr>
        <w:ind w:left="5040"/>
      </w:pPr>
      <w:rPr>
        <w:rFonts w:ascii="Arial" w:eastAsia="Arial" w:hAnsi="Arial" w:cs="Arial"/>
        <w:b w:val="0"/>
        <w:i w:val="0"/>
        <w:strike w:val="0"/>
        <w:dstrike w:val="0"/>
        <w:color w:val="666666"/>
        <w:sz w:val="18"/>
        <w:szCs w:val="18"/>
        <w:u w:val="none" w:color="000000"/>
        <w:bdr w:val="none" w:sz="0" w:space="0" w:color="auto"/>
        <w:shd w:val="clear" w:color="auto" w:fill="auto"/>
        <w:vertAlign w:val="baseline"/>
      </w:rPr>
    </w:lvl>
    <w:lvl w:ilvl="7" w:tplc="C3ECBA00">
      <w:start w:val="1"/>
      <w:numFmt w:val="bullet"/>
      <w:lvlText w:val="o"/>
      <w:lvlJc w:val="left"/>
      <w:pPr>
        <w:ind w:left="576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8" w:tplc="3D0A02EC">
      <w:start w:val="1"/>
      <w:numFmt w:val="bullet"/>
      <w:lvlText w:val="▪"/>
      <w:lvlJc w:val="left"/>
      <w:pPr>
        <w:ind w:left="648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abstractNum>
  <w:abstractNum w:abstractNumId="19" w15:restartNumberingAfterBreak="0">
    <w:nsid w:val="31E42E63"/>
    <w:multiLevelType w:val="hybridMultilevel"/>
    <w:tmpl w:val="9388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B10CD6"/>
    <w:multiLevelType w:val="hybridMultilevel"/>
    <w:tmpl w:val="44003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151312"/>
    <w:multiLevelType w:val="hybridMultilevel"/>
    <w:tmpl w:val="758A9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2506E"/>
    <w:multiLevelType w:val="hybridMultilevel"/>
    <w:tmpl w:val="A9BC4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6D6634"/>
    <w:multiLevelType w:val="hybridMultilevel"/>
    <w:tmpl w:val="2E3888D4"/>
    <w:lvl w:ilvl="0" w:tplc="08D89CAA">
      <w:start w:val="1"/>
      <w:numFmt w:val="bullet"/>
      <w:lvlText w:val=""/>
      <w:lvlJc w:val="left"/>
      <w:pPr>
        <w:ind w:left="1440" w:hanging="360"/>
      </w:pPr>
      <w:rPr>
        <w:rFonts w:ascii="Symbol" w:hAnsi="Symbol" w:hint="default"/>
        <w:sz w:val="16"/>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0A60C7"/>
    <w:multiLevelType w:val="hybridMultilevel"/>
    <w:tmpl w:val="F9360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C25963"/>
    <w:multiLevelType w:val="hybridMultilevel"/>
    <w:tmpl w:val="04EE9484"/>
    <w:lvl w:ilvl="0" w:tplc="2D324CF0">
      <w:start w:val="1"/>
      <w:numFmt w:val="bullet"/>
      <w:lvlText w:val="-"/>
      <w:lvlJc w:val="left"/>
      <w:pPr>
        <w:ind w:left="17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1" w:tplc="00923E10">
      <w:start w:val="1"/>
      <w:numFmt w:val="bullet"/>
      <w:lvlText w:val="o"/>
      <w:lvlJc w:val="left"/>
      <w:pPr>
        <w:ind w:left="108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2" w:tplc="7F7422CE">
      <w:start w:val="1"/>
      <w:numFmt w:val="bullet"/>
      <w:lvlText w:val="▪"/>
      <w:lvlJc w:val="left"/>
      <w:pPr>
        <w:ind w:left="180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3" w:tplc="8B826434">
      <w:start w:val="1"/>
      <w:numFmt w:val="bullet"/>
      <w:lvlText w:val="•"/>
      <w:lvlJc w:val="left"/>
      <w:pPr>
        <w:ind w:left="252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4" w:tplc="837A721C">
      <w:start w:val="1"/>
      <w:numFmt w:val="bullet"/>
      <w:lvlText w:val="o"/>
      <w:lvlJc w:val="left"/>
      <w:pPr>
        <w:ind w:left="324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5" w:tplc="0A54799E">
      <w:start w:val="1"/>
      <w:numFmt w:val="bullet"/>
      <w:lvlText w:val="▪"/>
      <w:lvlJc w:val="left"/>
      <w:pPr>
        <w:ind w:left="396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6" w:tplc="23387650">
      <w:start w:val="1"/>
      <w:numFmt w:val="bullet"/>
      <w:lvlText w:val="•"/>
      <w:lvlJc w:val="left"/>
      <w:pPr>
        <w:ind w:left="468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7" w:tplc="49E08ED8">
      <w:start w:val="1"/>
      <w:numFmt w:val="bullet"/>
      <w:lvlText w:val="o"/>
      <w:lvlJc w:val="left"/>
      <w:pPr>
        <w:ind w:left="540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8" w:tplc="8A102820">
      <w:start w:val="1"/>
      <w:numFmt w:val="bullet"/>
      <w:lvlText w:val="▪"/>
      <w:lvlJc w:val="left"/>
      <w:pPr>
        <w:ind w:left="612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abstractNum>
  <w:abstractNum w:abstractNumId="26" w15:restartNumberingAfterBreak="0">
    <w:nsid w:val="528B56F4"/>
    <w:multiLevelType w:val="hybridMultilevel"/>
    <w:tmpl w:val="4EC2F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B417EE"/>
    <w:multiLevelType w:val="multilevel"/>
    <w:tmpl w:val="870C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873546"/>
    <w:multiLevelType w:val="hybridMultilevel"/>
    <w:tmpl w:val="12F0D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C098D"/>
    <w:multiLevelType w:val="hybridMultilevel"/>
    <w:tmpl w:val="391A1FCE"/>
    <w:lvl w:ilvl="0" w:tplc="7138F9A6">
      <w:start w:val="1"/>
      <w:numFmt w:val="bullet"/>
      <w:lvlText w:val="-"/>
      <w:lvlJc w:val="left"/>
      <w:pPr>
        <w:ind w:left="1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1" w:tplc="F07EB482">
      <w:start w:val="1"/>
      <w:numFmt w:val="bullet"/>
      <w:lvlText w:val="o"/>
      <w:lvlJc w:val="left"/>
      <w:pPr>
        <w:ind w:left="108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2" w:tplc="6CE05DE8">
      <w:start w:val="1"/>
      <w:numFmt w:val="bullet"/>
      <w:lvlText w:val="▪"/>
      <w:lvlJc w:val="left"/>
      <w:pPr>
        <w:ind w:left="180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3" w:tplc="15DACE00">
      <w:start w:val="1"/>
      <w:numFmt w:val="bullet"/>
      <w:lvlText w:val="•"/>
      <w:lvlJc w:val="left"/>
      <w:pPr>
        <w:ind w:left="252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4" w:tplc="5CE67B84">
      <w:start w:val="1"/>
      <w:numFmt w:val="bullet"/>
      <w:lvlText w:val="o"/>
      <w:lvlJc w:val="left"/>
      <w:pPr>
        <w:ind w:left="324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5" w:tplc="E048E7E4">
      <w:start w:val="1"/>
      <w:numFmt w:val="bullet"/>
      <w:lvlText w:val="▪"/>
      <w:lvlJc w:val="left"/>
      <w:pPr>
        <w:ind w:left="396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6" w:tplc="BBF64C56">
      <w:start w:val="1"/>
      <w:numFmt w:val="bullet"/>
      <w:lvlText w:val="•"/>
      <w:lvlJc w:val="left"/>
      <w:pPr>
        <w:ind w:left="468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7" w:tplc="0FC2F86C">
      <w:start w:val="1"/>
      <w:numFmt w:val="bullet"/>
      <w:lvlText w:val="o"/>
      <w:lvlJc w:val="left"/>
      <w:pPr>
        <w:ind w:left="540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lvl w:ilvl="8" w:tplc="EAAC6648">
      <w:start w:val="1"/>
      <w:numFmt w:val="bullet"/>
      <w:lvlText w:val="▪"/>
      <w:lvlJc w:val="left"/>
      <w:pPr>
        <w:ind w:left="6120"/>
      </w:pPr>
      <w:rPr>
        <w:rFonts w:ascii="Calibri" w:eastAsia="Calibri" w:hAnsi="Calibri" w:cs="Calibri"/>
        <w:b w:val="0"/>
        <w:i w:val="0"/>
        <w:strike w:val="0"/>
        <w:dstrike w:val="0"/>
        <w:color w:val="666666"/>
        <w:sz w:val="18"/>
        <w:szCs w:val="18"/>
        <w:u w:val="none" w:color="000000"/>
        <w:bdr w:val="none" w:sz="0" w:space="0" w:color="auto"/>
        <w:shd w:val="clear" w:color="auto" w:fill="auto"/>
        <w:vertAlign w:val="baseline"/>
      </w:rPr>
    </w:lvl>
  </w:abstractNum>
  <w:abstractNum w:abstractNumId="30" w15:restartNumberingAfterBreak="0">
    <w:nsid w:val="56193971"/>
    <w:multiLevelType w:val="hybridMultilevel"/>
    <w:tmpl w:val="D346A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F27BBA"/>
    <w:multiLevelType w:val="hybridMultilevel"/>
    <w:tmpl w:val="502AF37A"/>
    <w:lvl w:ilvl="0" w:tplc="EFC4F534">
      <w:start w:val="678"/>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EF938A2"/>
    <w:multiLevelType w:val="hybridMultilevel"/>
    <w:tmpl w:val="C4A2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E3769"/>
    <w:multiLevelType w:val="hybridMultilevel"/>
    <w:tmpl w:val="F4341496"/>
    <w:lvl w:ilvl="0" w:tplc="08D89CAA">
      <w:start w:val="1"/>
      <w:numFmt w:val="bullet"/>
      <w:lvlText w:val=""/>
      <w:lvlJc w:val="left"/>
      <w:pPr>
        <w:ind w:left="1440" w:hanging="360"/>
      </w:pPr>
      <w:rPr>
        <w:rFonts w:ascii="Symbol" w:hAnsi="Symbol" w:hint="default"/>
        <w:sz w:val="16"/>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5AC3635"/>
    <w:multiLevelType w:val="hybridMultilevel"/>
    <w:tmpl w:val="AE1A8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8301A4"/>
    <w:multiLevelType w:val="hybridMultilevel"/>
    <w:tmpl w:val="C012F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BC172C"/>
    <w:multiLevelType w:val="hybridMultilevel"/>
    <w:tmpl w:val="5F1E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3"/>
  </w:num>
  <w:num w:numId="4">
    <w:abstractNumId w:val="27"/>
  </w:num>
  <w:num w:numId="5">
    <w:abstractNumId w:val="8"/>
  </w:num>
  <w:num w:numId="6">
    <w:abstractNumId w:val="16"/>
  </w:num>
  <w:num w:numId="7">
    <w:abstractNumId w:val="9"/>
  </w:num>
  <w:num w:numId="8">
    <w:abstractNumId w:val="36"/>
  </w:num>
  <w:num w:numId="9">
    <w:abstractNumId w:val="20"/>
  </w:num>
  <w:num w:numId="10">
    <w:abstractNumId w:val="17"/>
  </w:num>
  <w:num w:numId="11">
    <w:abstractNumId w:val="14"/>
  </w:num>
  <w:num w:numId="12">
    <w:abstractNumId w:val="24"/>
  </w:num>
  <w:num w:numId="13">
    <w:abstractNumId w:val="19"/>
  </w:num>
  <w:num w:numId="14">
    <w:abstractNumId w:val="32"/>
  </w:num>
  <w:num w:numId="15">
    <w:abstractNumId w:val="11"/>
  </w:num>
  <w:num w:numId="16">
    <w:abstractNumId w:val="10"/>
  </w:num>
  <w:num w:numId="17">
    <w:abstractNumId w:val="23"/>
  </w:num>
  <w:num w:numId="18">
    <w:abstractNumId w:val="33"/>
  </w:num>
  <w:num w:numId="19">
    <w:abstractNumId w:val="5"/>
  </w:num>
  <w:num w:numId="20">
    <w:abstractNumId w:val="28"/>
  </w:num>
  <w:num w:numId="21">
    <w:abstractNumId w:val="0"/>
  </w:num>
  <w:num w:numId="22">
    <w:abstractNumId w:val="1"/>
  </w:num>
  <w:num w:numId="23">
    <w:abstractNumId w:val="2"/>
  </w:num>
  <w:num w:numId="24">
    <w:abstractNumId w:val="3"/>
  </w:num>
  <w:num w:numId="25">
    <w:abstractNumId w:val="4"/>
  </w:num>
  <w:num w:numId="26">
    <w:abstractNumId w:val="30"/>
  </w:num>
  <w:num w:numId="27">
    <w:abstractNumId w:val="35"/>
  </w:num>
  <w:num w:numId="28">
    <w:abstractNumId w:val="15"/>
  </w:num>
  <w:num w:numId="29">
    <w:abstractNumId w:val="31"/>
  </w:num>
  <w:num w:numId="30">
    <w:abstractNumId w:val="34"/>
  </w:num>
  <w:num w:numId="31">
    <w:abstractNumId w:val="26"/>
  </w:num>
  <w:num w:numId="32">
    <w:abstractNumId w:val="21"/>
  </w:num>
  <w:num w:numId="33">
    <w:abstractNumId w:val="22"/>
  </w:num>
  <w:num w:numId="34">
    <w:abstractNumId w:val="6"/>
  </w:num>
  <w:num w:numId="35">
    <w:abstractNumId w:val="29"/>
  </w:num>
  <w:num w:numId="36">
    <w:abstractNumId w:val="18"/>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F30"/>
    <w:rsid w:val="00003620"/>
    <w:rsid w:val="0000629E"/>
    <w:rsid w:val="000215AE"/>
    <w:rsid w:val="000455B9"/>
    <w:rsid w:val="0006513C"/>
    <w:rsid w:val="00094E70"/>
    <w:rsid w:val="0009547C"/>
    <w:rsid w:val="000A0054"/>
    <w:rsid w:val="00105056"/>
    <w:rsid w:val="001074B0"/>
    <w:rsid w:val="001951FA"/>
    <w:rsid w:val="001A538C"/>
    <w:rsid w:val="001C5109"/>
    <w:rsid w:val="001E3B64"/>
    <w:rsid w:val="0020489D"/>
    <w:rsid w:val="0023076B"/>
    <w:rsid w:val="002370FF"/>
    <w:rsid w:val="002858C6"/>
    <w:rsid w:val="002A444B"/>
    <w:rsid w:val="002F6102"/>
    <w:rsid w:val="003812F9"/>
    <w:rsid w:val="003C7045"/>
    <w:rsid w:val="003D6C8F"/>
    <w:rsid w:val="00431C00"/>
    <w:rsid w:val="0043751A"/>
    <w:rsid w:val="00452D95"/>
    <w:rsid w:val="004D4C5C"/>
    <w:rsid w:val="004F528E"/>
    <w:rsid w:val="00511A8F"/>
    <w:rsid w:val="00536F30"/>
    <w:rsid w:val="00542496"/>
    <w:rsid w:val="00593847"/>
    <w:rsid w:val="005A79FB"/>
    <w:rsid w:val="005E406A"/>
    <w:rsid w:val="00622A34"/>
    <w:rsid w:val="006639E3"/>
    <w:rsid w:val="00726C13"/>
    <w:rsid w:val="00763E43"/>
    <w:rsid w:val="007A4AE9"/>
    <w:rsid w:val="007B0E04"/>
    <w:rsid w:val="007B6C29"/>
    <w:rsid w:val="0083587C"/>
    <w:rsid w:val="00880C01"/>
    <w:rsid w:val="008D6D0D"/>
    <w:rsid w:val="008E7269"/>
    <w:rsid w:val="009317FC"/>
    <w:rsid w:val="009509D7"/>
    <w:rsid w:val="00A01AE6"/>
    <w:rsid w:val="00A968E6"/>
    <w:rsid w:val="00AE422D"/>
    <w:rsid w:val="00B12578"/>
    <w:rsid w:val="00B220CC"/>
    <w:rsid w:val="00B739FB"/>
    <w:rsid w:val="00B76061"/>
    <w:rsid w:val="00BA5D5C"/>
    <w:rsid w:val="00BF76F3"/>
    <w:rsid w:val="00C073E7"/>
    <w:rsid w:val="00C152EF"/>
    <w:rsid w:val="00C17D9E"/>
    <w:rsid w:val="00C5558C"/>
    <w:rsid w:val="00C612F0"/>
    <w:rsid w:val="00C64331"/>
    <w:rsid w:val="00CB4211"/>
    <w:rsid w:val="00CC08E7"/>
    <w:rsid w:val="00CC1709"/>
    <w:rsid w:val="00D578F1"/>
    <w:rsid w:val="00DB460D"/>
    <w:rsid w:val="00DB79E5"/>
    <w:rsid w:val="00DC3C99"/>
    <w:rsid w:val="00DD7BD2"/>
    <w:rsid w:val="00E03DD2"/>
    <w:rsid w:val="00E31CB0"/>
    <w:rsid w:val="00E500B8"/>
    <w:rsid w:val="00E625C8"/>
    <w:rsid w:val="00E74CAE"/>
    <w:rsid w:val="00ED7FA0"/>
    <w:rsid w:val="00EE6B54"/>
    <w:rsid w:val="00F0592F"/>
    <w:rsid w:val="00F130B1"/>
    <w:rsid w:val="00F4502F"/>
    <w:rsid w:val="00F632B0"/>
    <w:rsid w:val="00FE7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151CBD-CC06-4237-BAE1-8AD15E4CD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6F30"/>
    <w:pPr>
      <w:spacing w:after="0" w:line="240" w:lineRule="auto"/>
    </w:pPr>
  </w:style>
  <w:style w:type="paragraph" w:styleId="Header">
    <w:name w:val="header"/>
    <w:basedOn w:val="Normal"/>
    <w:link w:val="HeaderChar"/>
    <w:uiPriority w:val="99"/>
    <w:unhideWhenUsed/>
    <w:rsid w:val="00536F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F30"/>
  </w:style>
  <w:style w:type="paragraph" w:styleId="Footer">
    <w:name w:val="footer"/>
    <w:basedOn w:val="Normal"/>
    <w:link w:val="FooterChar"/>
    <w:uiPriority w:val="99"/>
    <w:unhideWhenUsed/>
    <w:rsid w:val="00536F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F30"/>
  </w:style>
  <w:style w:type="table" w:styleId="TableGrid">
    <w:name w:val="Table Grid"/>
    <w:basedOn w:val="TableNormal"/>
    <w:uiPriority w:val="39"/>
    <w:rsid w:val="0010505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5056"/>
    <w:pPr>
      <w:spacing w:after="0" w:line="240" w:lineRule="auto"/>
      <w:ind w:left="720"/>
      <w:contextualSpacing/>
    </w:pPr>
    <w:rPr>
      <w:sz w:val="24"/>
      <w:szCs w:val="24"/>
    </w:rPr>
  </w:style>
  <w:style w:type="paragraph" w:customStyle="1" w:styleId="Framecontents">
    <w:name w:val="Frame contents"/>
    <w:basedOn w:val="BodyText"/>
    <w:rsid w:val="00542496"/>
    <w:pPr>
      <w:widowControl w:val="0"/>
      <w:suppressAutoHyphens/>
      <w:spacing w:line="240" w:lineRule="auto"/>
    </w:pPr>
    <w:rPr>
      <w:rFonts w:ascii="Times New Roman" w:eastAsia="SimSun" w:hAnsi="Times New Roman" w:cs="Mangal"/>
      <w:kern w:val="1"/>
      <w:sz w:val="24"/>
      <w:szCs w:val="24"/>
      <w:lang w:eastAsia="hi-IN" w:bidi="hi-IN"/>
    </w:rPr>
  </w:style>
  <w:style w:type="paragraph" w:styleId="BodyText">
    <w:name w:val="Body Text"/>
    <w:basedOn w:val="Normal"/>
    <w:link w:val="BodyTextChar"/>
    <w:uiPriority w:val="99"/>
    <w:semiHidden/>
    <w:unhideWhenUsed/>
    <w:rsid w:val="00542496"/>
    <w:pPr>
      <w:spacing w:after="120"/>
    </w:pPr>
  </w:style>
  <w:style w:type="character" w:customStyle="1" w:styleId="BodyTextChar">
    <w:name w:val="Body Text Char"/>
    <w:basedOn w:val="DefaultParagraphFont"/>
    <w:link w:val="BodyText"/>
    <w:uiPriority w:val="99"/>
    <w:semiHidden/>
    <w:rsid w:val="00542496"/>
  </w:style>
  <w:style w:type="character" w:styleId="Hyperlink">
    <w:name w:val="Hyperlink"/>
    <w:basedOn w:val="DefaultParagraphFont"/>
    <w:uiPriority w:val="99"/>
    <w:unhideWhenUsed/>
    <w:rsid w:val="00763E43"/>
    <w:rPr>
      <w:color w:val="0563C1" w:themeColor="hyperlink"/>
      <w:u w:val="single"/>
    </w:rPr>
  </w:style>
  <w:style w:type="character" w:customStyle="1" w:styleId="vanity-name">
    <w:name w:val="vanity-name"/>
    <w:basedOn w:val="DefaultParagraphFont"/>
    <w:rsid w:val="00763E43"/>
  </w:style>
  <w:style w:type="table" w:customStyle="1" w:styleId="TableGrid0">
    <w:name w:val="TableGrid"/>
    <w:rsid w:val="00D578F1"/>
    <w:pPr>
      <w:spacing w:after="0" w:line="240" w:lineRule="auto"/>
    </w:pPr>
    <w:rPr>
      <w:rFonts w:eastAsia="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odd.cs.gsu.edu/~kparikh2/Final%20Project/Final%20Project/test.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codd.cs.gsu.edu/~kparikh2/Final%20Project/Final%20Project/tes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gautam_ravichandran@yahoo.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odepen.io/AshNai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linkedin.com/in/ashwin-nair"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anair7@student.gsu.edu" TargetMode="External"/><Relationship Id="rId27" Type="http://schemas.openxmlformats.org/officeDocument/2006/relationships/hyperlink" Target="http://codd.cs.gsu.edu/~kparikh2/Final%20Project/Final%20Project/test.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C4A5E-CE31-46F1-84B7-90E07DBDB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34</Pages>
  <Words>5229</Words>
  <Characters>29807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plaid storm</dc:creator>
  <cp:keywords/>
  <dc:description/>
  <cp:lastModifiedBy>plaid storm</cp:lastModifiedBy>
  <cp:revision>75</cp:revision>
  <dcterms:created xsi:type="dcterms:W3CDTF">2017-04-22T18:26:00Z</dcterms:created>
  <dcterms:modified xsi:type="dcterms:W3CDTF">2017-04-25T00:52:00Z</dcterms:modified>
</cp:coreProperties>
</file>